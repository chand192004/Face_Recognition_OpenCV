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3BFB8" w14:textId="77777777" w:rsidR="00D8240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61783D05" wp14:editId="2AF183BF">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FB20415" w14:textId="0503AC84" w:rsidR="00D8240A" w:rsidRPr="00975585" w:rsidRDefault="00975585">
      <w:pPr>
        <w:spacing w:before="120" w:after="120" w:line="288" w:lineRule="auto"/>
        <w:jc w:val="center"/>
      </w:pPr>
      <w:r>
        <w:rPr>
          <w:rFonts w:ascii="Bookman Old Style" w:eastAsia="Bookman Old Style" w:hAnsi="Bookman Old Style" w:cs="Bookman Old Style"/>
          <w:b/>
          <w:sz w:val="32"/>
          <w:szCs w:val="32"/>
        </w:rPr>
        <w:t>Face Recognition using Machine Learning</w:t>
      </w:r>
    </w:p>
    <w:p w14:paraId="5B537351" w14:textId="77777777" w:rsidR="00D8240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451D831B" wp14:editId="0E57EFB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B7BD487" w14:textId="77777777" w:rsidR="00D8240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6DCFB1A1" w:rsidR="00D8240A" w:rsidRDefault="002F0D75" w:rsidP="002F0D75">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Submitted by</w:t>
      </w:r>
      <w:r w:rsidR="00C4779F">
        <w:rPr>
          <w:rFonts w:ascii="Bookman Old Style" w:eastAsia="Bookman Old Style" w:hAnsi="Bookman Old Style" w:cs="Bookman Old Style"/>
          <w:b/>
          <w:sz w:val="24"/>
          <w:szCs w:val="24"/>
        </w:rPr>
        <w:t>-</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77445197" w:rsidR="00D8240A"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w:t>
      </w:r>
      <w:r w:rsidR="00975585">
        <w:rPr>
          <w:rFonts w:ascii="Bookman Old Style" w:eastAsia="Bookman Old Style" w:hAnsi="Bookman Old Style" w:cs="Bookman Old Style"/>
          <w:b/>
          <w:sz w:val="24"/>
          <w:szCs w:val="24"/>
        </w:rPr>
        <w:t xml:space="preserve">: </w:t>
      </w:r>
      <w:r w:rsidR="002F0D75">
        <w:rPr>
          <w:rFonts w:ascii="Bookman Old Style" w:eastAsia="Bookman Old Style" w:hAnsi="Bookman Old Style" w:cs="Bookman Old Style"/>
          <w:b/>
          <w:sz w:val="24"/>
          <w:szCs w:val="24"/>
        </w:rPr>
        <w:t xml:space="preserve">Chandni Mehta   </w:t>
      </w:r>
      <w:r w:rsidR="00975585">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University Roll No.</w:t>
      </w:r>
      <w:r w:rsidR="00975585">
        <w:rPr>
          <w:rFonts w:ascii="Bookman Old Style" w:eastAsia="Bookman Old Style" w:hAnsi="Bookman Old Style" w:cs="Bookman Old Style"/>
          <w:b/>
          <w:sz w:val="24"/>
          <w:szCs w:val="24"/>
        </w:rPr>
        <w:t>: 202</w:t>
      </w:r>
      <w:r w:rsidR="00A20939">
        <w:rPr>
          <w:rFonts w:ascii="Bookman Old Style" w:eastAsia="Bookman Old Style" w:hAnsi="Bookman Old Style" w:cs="Bookman Old Style"/>
          <w:b/>
          <w:sz w:val="24"/>
          <w:szCs w:val="24"/>
        </w:rPr>
        <w:t>16</w:t>
      </w:r>
      <w:r w:rsidR="0042418A">
        <w:rPr>
          <w:rFonts w:ascii="Bookman Old Style" w:eastAsia="Bookman Old Style" w:hAnsi="Bookman Old Style" w:cs="Bookman Old Style"/>
          <w:b/>
          <w:sz w:val="24"/>
          <w:szCs w:val="24"/>
        </w:rPr>
        <w:t>76</w:t>
      </w:r>
      <w:r>
        <w:rPr>
          <w:rFonts w:ascii="Bookman Old Style" w:eastAsia="Bookman Old Style" w:hAnsi="Bookman Old Style" w:cs="Bookman Old Style"/>
          <w:b/>
          <w:sz w:val="24"/>
          <w:szCs w:val="24"/>
        </w:rPr>
        <w:t xml:space="preserve"> </w:t>
      </w: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77777777" w:rsidR="00D8240A" w:rsidRDefault="00D8240A">
      <w:pPr>
        <w:jc w:val="center"/>
        <w:rPr>
          <w:rFonts w:ascii="Bookman Old Style" w:eastAsia="Bookman Old Style" w:hAnsi="Bookman Old Style" w:cs="Bookman Old Style"/>
          <w:b/>
          <w:sz w:val="24"/>
          <w:szCs w:val="24"/>
        </w:rPr>
      </w:pP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3F130D97" w14:textId="23D56649" w:rsidR="00D8240A" w:rsidRDefault="00A2093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Rishi Kumar</w:t>
      </w:r>
    </w:p>
    <w:p w14:paraId="58FD2FA6" w14:textId="32F1D0CC" w:rsidR="00D8240A" w:rsidRDefault="0097558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 CSE</w:t>
      </w:r>
    </w:p>
    <w:p w14:paraId="0419CC53" w14:textId="77777777" w:rsidR="00D8240A" w:rsidRDefault="00D8240A">
      <w:pPr>
        <w:jc w:val="center"/>
        <w:rPr>
          <w:rFonts w:ascii="Times New Roman" w:eastAsia="Times New Roman" w:hAnsi="Times New Roman" w:cs="Times New Roman"/>
          <w:b/>
          <w:sz w:val="24"/>
          <w:szCs w:val="24"/>
        </w:rPr>
      </w:pP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000000">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656258B8" w:rsidR="00D8240A"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975585">
        <w:rPr>
          <w:rFonts w:ascii="Times New Roman" w:eastAsia="Times New Roman" w:hAnsi="Times New Roman" w:cs="Times New Roman"/>
          <w:b/>
          <w:sz w:val="24"/>
          <w:szCs w:val="24"/>
        </w:rPr>
        <w:t xml:space="preserve">Face Recognition using </w:t>
      </w:r>
      <w:r w:rsidR="00A20939">
        <w:rPr>
          <w:rFonts w:ascii="Times New Roman" w:eastAsia="Times New Roman" w:hAnsi="Times New Roman" w:cs="Times New Roman"/>
          <w:b/>
          <w:sz w:val="24"/>
          <w:szCs w:val="24"/>
        </w:rPr>
        <w:t>OpenCV</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A20939">
        <w:rPr>
          <w:rFonts w:ascii="Times New Roman" w:eastAsia="Times New Roman" w:hAnsi="Times New Roman" w:cs="Times New Roman"/>
          <w:b/>
          <w:sz w:val="24"/>
          <w:szCs w:val="24"/>
        </w:rPr>
        <w:t>Rishi Kumar</w:t>
      </w:r>
      <w:r>
        <w:rPr>
          <w:rFonts w:ascii="Times New Roman" w:eastAsia="Times New Roman" w:hAnsi="Times New Roman" w:cs="Times New Roman"/>
          <w:sz w:val="24"/>
          <w:szCs w:val="24"/>
        </w:rPr>
        <w:t>,</w:t>
      </w:r>
      <w:r w:rsidR="00ED5C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7554F009" w14:textId="1D39DC02" w:rsidR="00D8240A" w:rsidRDefault="00096BCF">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Name:</w:t>
      </w:r>
      <w:r w:rsidR="00975585">
        <w:rPr>
          <w:rFonts w:ascii="Times New Roman" w:eastAsia="Times New Roman" w:hAnsi="Times New Roman" w:cs="Times New Roman"/>
          <w:sz w:val="24"/>
          <w:szCs w:val="24"/>
        </w:rPr>
        <w:t xml:space="preserve"> </w:t>
      </w:r>
      <w:r w:rsidR="00236A53">
        <w:rPr>
          <w:rFonts w:ascii="Times New Roman" w:eastAsia="Times New Roman" w:hAnsi="Times New Roman" w:cs="Times New Roman"/>
          <w:sz w:val="24"/>
          <w:szCs w:val="24"/>
        </w:rPr>
        <w:t xml:space="preserve">Chandni </w:t>
      </w:r>
      <w:r>
        <w:rPr>
          <w:rFonts w:ascii="Times New Roman" w:eastAsia="Times New Roman" w:hAnsi="Times New Roman" w:cs="Times New Roman"/>
          <w:sz w:val="24"/>
          <w:szCs w:val="24"/>
        </w:rPr>
        <w:t xml:space="preserve">Mehta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sidR="00975585">
        <w:rPr>
          <w:rFonts w:ascii="Times New Roman" w:eastAsia="Times New Roman" w:hAnsi="Times New Roman" w:cs="Times New Roman"/>
          <w:sz w:val="24"/>
          <w:szCs w:val="24"/>
        </w:rPr>
        <w:t>: 202</w:t>
      </w:r>
      <w:r w:rsidR="00A20939">
        <w:rPr>
          <w:rFonts w:ascii="Times New Roman" w:eastAsia="Times New Roman" w:hAnsi="Times New Roman" w:cs="Times New Roman"/>
          <w:sz w:val="24"/>
          <w:szCs w:val="24"/>
        </w:rPr>
        <w:t>16</w:t>
      </w:r>
      <w:r w:rsidR="00236A53">
        <w:rPr>
          <w:rFonts w:ascii="Times New Roman" w:eastAsia="Times New Roman" w:hAnsi="Times New Roman" w:cs="Times New Roman"/>
          <w:sz w:val="24"/>
          <w:szCs w:val="24"/>
        </w:rPr>
        <w:t>76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431036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C788613" w14:textId="77777777" w:rsidR="00D8240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26BC52A8" w14:textId="77777777" w:rsidR="00D8240A" w:rsidRDefault="00D8240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14:paraId="73AD9271" w14:textId="77777777">
        <w:trPr>
          <w:trHeight w:val="449"/>
          <w:jc w:val="center"/>
        </w:trPr>
        <w:tc>
          <w:tcPr>
            <w:tcW w:w="1634" w:type="dxa"/>
          </w:tcPr>
          <w:p w14:paraId="21BBC303"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B35049C"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BFEA930" w14:textId="77777777" w:rsidR="00D8240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trPr>
          <w:trHeight w:val="433"/>
          <w:jc w:val="center"/>
        </w:trPr>
        <w:tc>
          <w:tcPr>
            <w:tcW w:w="1634" w:type="dxa"/>
          </w:tcPr>
          <w:p w14:paraId="64D7EA91" w14:textId="77777777" w:rsidR="00D8240A" w:rsidRDefault="00000000" w:rsidP="00A918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3E3AEC8C"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14:paraId="248EBF5E" w14:textId="0BE45FDC" w:rsidR="00EE40D0" w:rsidRDefault="00EE40D0" w:rsidP="00A91892">
            <w:pPr>
              <w:spacing w:line="360" w:lineRule="auto"/>
            </w:pPr>
            <w:r>
              <w:t>1.</w:t>
            </w:r>
            <w:r w:rsidR="004A4952">
              <w:t>1.</w:t>
            </w:r>
            <w:r w:rsidR="004A4952" w:rsidRPr="00EE40D0">
              <w:t>Introduction</w:t>
            </w:r>
            <w:r w:rsidRPr="00EE40D0">
              <w:t>..................................................1.2.Problem</w:t>
            </w:r>
            <w:r>
              <w:t xml:space="preserve"> Statement………………………</w:t>
            </w:r>
            <w:r w:rsidRPr="00EE40D0">
              <w:t>.......</w:t>
            </w:r>
            <w:r>
              <w:t>.......</w:t>
            </w:r>
          </w:p>
          <w:p w14:paraId="4A4E9DB5" w14:textId="7926C270" w:rsidR="00EE40D0" w:rsidRPr="00EE40D0" w:rsidRDefault="00EE40D0" w:rsidP="00A91892">
            <w:pPr>
              <w:spacing w:line="360" w:lineRule="auto"/>
            </w:pPr>
            <w:r>
              <w:t>1.</w:t>
            </w:r>
            <w:r w:rsidR="00D62F84">
              <w:t>3.Objectives</w:t>
            </w:r>
            <w:r>
              <w:t xml:space="preserve">..................................................... </w:t>
            </w:r>
          </w:p>
        </w:tc>
        <w:tc>
          <w:tcPr>
            <w:tcW w:w="1290" w:type="dxa"/>
          </w:tcPr>
          <w:p w14:paraId="4557EA75" w14:textId="77777777" w:rsidR="00D8240A" w:rsidRDefault="00DB7EA9"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45050B36" w14:textId="6FE80E74" w:rsidR="00A45D27" w:rsidRDefault="00A45D27" w:rsidP="00A91892">
            <w:pPr>
              <w:spacing w:line="360" w:lineRule="auto"/>
              <w:rPr>
                <w:rFonts w:ascii="Times New Roman" w:eastAsia="Times New Roman" w:hAnsi="Times New Roman" w:cs="Times New Roman"/>
                <w:b/>
                <w:sz w:val="24"/>
                <w:szCs w:val="24"/>
              </w:rPr>
            </w:pPr>
          </w:p>
        </w:tc>
      </w:tr>
      <w:tr w:rsidR="00D8240A" w14:paraId="522709F7" w14:textId="77777777">
        <w:trPr>
          <w:trHeight w:val="433"/>
          <w:jc w:val="center"/>
        </w:trPr>
        <w:tc>
          <w:tcPr>
            <w:tcW w:w="1634" w:type="dxa"/>
          </w:tcPr>
          <w:p w14:paraId="2AB75FA5" w14:textId="77777777" w:rsidR="00D8240A" w:rsidRDefault="00000000" w:rsidP="00A918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156049AC"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14:paraId="43268244" w14:textId="36A98310" w:rsidR="00B96D93" w:rsidRDefault="00A45D27" w:rsidP="00A91892">
            <w:pPr>
              <w:spacing w:line="360" w:lineRule="auto"/>
            </w:pPr>
            <w:r>
              <w:t>2.</w:t>
            </w:r>
            <w:r w:rsidR="00656D17">
              <w:t xml:space="preserve">1. Face </w:t>
            </w:r>
            <w:r w:rsidR="00FD4384">
              <w:t>Detection Techniques</w:t>
            </w:r>
            <w:r w:rsidR="00656D17">
              <w:t>..</w:t>
            </w:r>
            <w:r>
              <w:t>........</w:t>
            </w:r>
            <w:r w:rsidR="00FD4384">
              <w:t>.</w:t>
            </w:r>
            <w:r>
              <w:t>..............</w:t>
            </w:r>
            <w:r w:rsidR="00B96D93">
              <w:t>.</w:t>
            </w:r>
          </w:p>
          <w:p w14:paraId="7489399C" w14:textId="77777777" w:rsidR="00A45D27" w:rsidRDefault="00A45D27" w:rsidP="00A91892">
            <w:pPr>
              <w:spacing w:line="360" w:lineRule="auto"/>
            </w:pPr>
            <w:r>
              <w:t>2.2</w:t>
            </w:r>
            <w:r w:rsidR="00FD4384">
              <w:t>. F</w:t>
            </w:r>
            <w:r>
              <w:t>ac</w:t>
            </w:r>
            <w:r w:rsidR="00FD4384">
              <w:t>e</w:t>
            </w:r>
            <w:r>
              <w:t xml:space="preserve"> </w:t>
            </w:r>
            <w:r w:rsidR="00FD4384">
              <w:t>R</w:t>
            </w:r>
            <w:r>
              <w:t>ecognition</w:t>
            </w:r>
            <w:r w:rsidR="00FD4384">
              <w:t xml:space="preserve"> Models…………………</w:t>
            </w:r>
            <w:proofErr w:type="gramStart"/>
            <w:r w:rsidR="00FD4384">
              <w:t>…..</w:t>
            </w:r>
            <w:proofErr w:type="gramEnd"/>
            <w:r>
              <w:t>…..</w:t>
            </w:r>
          </w:p>
          <w:p w14:paraId="2459D493" w14:textId="5317D1F6" w:rsidR="007E7E64" w:rsidRDefault="007E7E64" w:rsidP="00A91892">
            <w:pPr>
              <w:spacing w:line="360" w:lineRule="auto"/>
            </w:pPr>
            <w:r>
              <w:t>2.</w:t>
            </w:r>
            <w:proofErr w:type="gramStart"/>
            <w:r w:rsidR="00A40F8C">
              <w:t>3</w:t>
            </w:r>
            <w:r>
              <w:t>.</w:t>
            </w:r>
            <w:r>
              <w:t>Data</w:t>
            </w:r>
            <w:proofErr w:type="gramEnd"/>
            <w:r>
              <w:t xml:space="preserve"> Augmentation……..</w:t>
            </w:r>
            <w:r>
              <w:t>……………………..…</w:t>
            </w:r>
            <w:r>
              <w:t>….</w:t>
            </w:r>
          </w:p>
          <w:p w14:paraId="57DD0FE3" w14:textId="205C8AC5" w:rsidR="00BA2ACD" w:rsidRPr="00A45D27" w:rsidRDefault="00BA2ACD" w:rsidP="00A91892">
            <w:pPr>
              <w:spacing w:line="360" w:lineRule="auto"/>
            </w:pPr>
            <w:r>
              <w:t>2.</w:t>
            </w:r>
            <w:proofErr w:type="gramStart"/>
            <w:r w:rsidR="00A40F8C">
              <w:t>4</w:t>
            </w:r>
            <w:r>
              <w:t>.</w:t>
            </w:r>
            <w:r>
              <w:t>Model</w:t>
            </w:r>
            <w:proofErr w:type="gramEnd"/>
            <w:r>
              <w:t>…………………..</w:t>
            </w:r>
            <w:r>
              <w:t>……..……………………..…….</w:t>
            </w:r>
          </w:p>
        </w:tc>
        <w:tc>
          <w:tcPr>
            <w:tcW w:w="1290" w:type="dxa"/>
          </w:tcPr>
          <w:p w14:paraId="56B7543A" w14:textId="347F5880" w:rsidR="00D8240A" w:rsidRDefault="00DB7EA9"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240A" w14:paraId="5D5FB3B7" w14:textId="77777777">
        <w:trPr>
          <w:trHeight w:val="433"/>
          <w:jc w:val="center"/>
        </w:trPr>
        <w:tc>
          <w:tcPr>
            <w:tcW w:w="1634" w:type="dxa"/>
          </w:tcPr>
          <w:p w14:paraId="3EB61ADA" w14:textId="77777777" w:rsidR="00D8240A" w:rsidRDefault="00000000" w:rsidP="00A918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319F9F44"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76B1A774" w14:textId="0CA862E2" w:rsidR="00B96D93" w:rsidRDefault="00B96D93" w:rsidP="00A91892">
            <w:pPr>
              <w:spacing w:line="360" w:lineRule="auto"/>
            </w:pPr>
            <w:r>
              <w:t>3</w:t>
            </w:r>
            <w:r>
              <w:t>.1. Training In OpenCV..............................</w:t>
            </w:r>
            <w:r>
              <w:t>........</w:t>
            </w:r>
            <w:r>
              <w:t xml:space="preserve"> </w:t>
            </w:r>
          </w:p>
          <w:p w14:paraId="4D94DA10" w14:textId="49CBE892" w:rsidR="00496E09" w:rsidRDefault="00B96D93" w:rsidP="00A91892">
            <w:pPr>
              <w:spacing w:line="360" w:lineRule="auto"/>
            </w:pPr>
            <w:r>
              <w:t>3</w:t>
            </w:r>
            <w:r>
              <w:t>.2. Training The Classifiers...............................</w:t>
            </w:r>
            <w:r w:rsidR="00496E09">
              <w:t>.</w:t>
            </w:r>
          </w:p>
          <w:p w14:paraId="56F8DCDA" w14:textId="17233AA2" w:rsidR="00496E09" w:rsidRDefault="00B96D93" w:rsidP="00A91892">
            <w:pPr>
              <w:spacing w:line="360" w:lineRule="auto"/>
            </w:pPr>
            <w:r>
              <w:t>3</w:t>
            </w:r>
            <w:r>
              <w:t>.</w:t>
            </w:r>
            <w:r w:rsidR="005205AB">
              <w:t>3</w:t>
            </w:r>
            <w:r>
              <w:t>. Code .........................................................</w:t>
            </w:r>
            <w:r w:rsidR="00496E09">
              <w:t>...</w:t>
            </w:r>
          </w:p>
          <w:p w14:paraId="3B83C8F1" w14:textId="7D8FE65F" w:rsidR="002F68C5" w:rsidRDefault="00496E09" w:rsidP="001A74DF">
            <w:pPr>
              <w:spacing w:line="360" w:lineRule="auto"/>
            </w:pPr>
            <w:r>
              <w:t>3</w:t>
            </w:r>
            <w:r w:rsidR="00B96D93">
              <w:t>.</w:t>
            </w:r>
            <w:r w:rsidR="005205AB">
              <w:t>4</w:t>
            </w:r>
            <w:r w:rsidR="00B96D93">
              <w:t xml:space="preserve">. </w:t>
            </w:r>
            <w:r w:rsidR="002F68C5">
              <w:t>Real Time Face Recognition Implementation………………………………………………</w:t>
            </w:r>
          </w:p>
          <w:p w14:paraId="6B30FA07" w14:textId="3047548F" w:rsidR="00B96D93" w:rsidRPr="002A1E1C" w:rsidRDefault="00496E09" w:rsidP="00A91892">
            <w:pPr>
              <w:spacing w:line="360" w:lineRule="auto"/>
            </w:pPr>
            <w:r>
              <w:t>3</w:t>
            </w:r>
            <w:r w:rsidR="00B96D93">
              <w:t>.</w:t>
            </w:r>
            <w:r w:rsidR="005205AB">
              <w:t>5</w:t>
            </w:r>
            <w:r w:rsidR="00B96D93">
              <w:t>. LBPH</w:t>
            </w:r>
            <w:r w:rsidR="00081D3C">
              <w:t>………..</w:t>
            </w:r>
            <w:r w:rsidR="00B96D93">
              <w:t>..................................</w:t>
            </w:r>
            <w:r w:rsidR="005205AB">
              <w:t>.......……….</w:t>
            </w:r>
          </w:p>
        </w:tc>
        <w:tc>
          <w:tcPr>
            <w:tcW w:w="1290" w:type="dxa"/>
          </w:tcPr>
          <w:p w14:paraId="50F4E0C5" w14:textId="7A5A83D2" w:rsidR="00D8240A" w:rsidRDefault="00083CFD"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D8240A" w14:paraId="387F2D0B" w14:textId="77777777">
        <w:trPr>
          <w:trHeight w:val="449"/>
          <w:jc w:val="center"/>
        </w:trPr>
        <w:tc>
          <w:tcPr>
            <w:tcW w:w="1634" w:type="dxa"/>
          </w:tcPr>
          <w:p w14:paraId="3B7E5EA1" w14:textId="77777777" w:rsidR="00D8240A" w:rsidRDefault="00000000" w:rsidP="00A918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A011695"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6CC5901" w14:textId="34B31425" w:rsidR="00D8240A" w:rsidRDefault="00083CFD"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D8240A" w14:paraId="3B4DF35F" w14:textId="77777777">
        <w:trPr>
          <w:trHeight w:val="449"/>
          <w:jc w:val="center"/>
        </w:trPr>
        <w:tc>
          <w:tcPr>
            <w:tcW w:w="1634" w:type="dxa"/>
          </w:tcPr>
          <w:p w14:paraId="01EFC2E3" w14:textId="77777777" w:rsidR="00D8240A" w:rsidRDefault="00000000" w:rsidP="00A9189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0394506C"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p w14:paraId="467A93E8" w14:textId="772DBA9F" w:rsidR="0019333D" w:rsidRDefault="0019333D" w:rsidP="00A91892">
            <w:pPr>
              <w:spacing w:line="360" w:lineRule="auto"/>
            </w:pPr>
            <w:r>
              <w:t>5.1. Future Scope.............................................. 5.2. Limitations.................................</w:t>
            </w:r>
            <w:r>
              <w:t>................</w:t>
            </w:r>
          </w:p>
          <w:p w14:paraId="6614214E" w14:textId="6FF93531" w:rsidR="0019333D" w:rsidRDefault="0019333D" w:rsidP="00A91892">
            <w:pPr>
              <w:spacing w:line="360" w:lineRule="auto"/>
              <w:rPr>
                <w:rFonts w:ascii="Times New Roman" w:eastAsia="Times New Roman" w:hAnsi="Times New Roman" w:cs="Times New Roman"/>
                <w:sz w:val="24"/>
                <w:szCs w:val="24"/>
              </w:rPr>
            </w:pPr>
            <w:r>
              <w:t>5.3. Conclusion............................................</w:t>
            </w:r>
            <w:r>
              <w:t>......</w:t>
            </w:r>
          </w:p>
        </w:tc>
        <w:tc>
          <w:tcPr>
            <w:tcW w:w="1290" w:type="dxa"/>
          </w:tcPr>
          <w:p w14:paraId="2D4E98F0" w14:textId="7A0886C7" w:rsidR="00D8240A" w:rsidRDefault="00083CFD"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D8240A" w14:paraId="41785CC6" w14:textId="77777777">
        <w:trPr>
          <w:trHeight w:val="433"/>
          <w:jc w:val="center"/>
        </w:trPr>
        <w:tc>
          <w:tcPr>
            <w:tcW w:w="1634" w:type="dxa"/>
          </w:tcPr>
          <w:p w14:paraId="387E6897" w14:textId="77777777" w:rsidR="00D8240A" w:rsidRDefault="00D8240A" w:rsidP="00A91892">
            <w:pPr>
              <w:spacing w:line="360" w:lineRule="auto"/>
              <w:jc w:val="center"/>
              <w:rPr>
                <w:rFonts w:ascii="Times New Roman" w:eastAsia="Times New Roman" w:hAnsi="Times New Roman" w:cs="Times New Roman"/>
                <w:sz w:val="24"/>
                <w:szCs w:val="24"/>
              </w:rPr>
            </w:pPr>
          </w:p>
        </w:tc>
        <w:tc>
          <w:tcPr>
            <w:tcW w:w="4449" w:type="dxa"/>
          </w:tcPr>
          <w:p w14:paraId="647F43F7" w14:textId="77777777" w:rsidR="00D8240A" w:rsidRDefault="00000000" w:rsidP="00A918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15F5624" w14:textId="699C03EA" w:rsidR="00D8240A" w:rsidRDefault="00DB7EA9" w:rsidP="00A9189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083CFD">
              <w:rPr>
                <w:rFonts w:ascii="Times New Roman" w:eastAsia="Times New Roman" w:hAnsi="Times New Roman" w:cs="Times New Roman"/>
                <w:b/>
                <w:sz w:val="24"/>
                <w:szCs w:val="24"/>
              </w:rPr>
              <w:t>2</w:t>
            </w: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38145A11" w14:textId="77777777" w:rsidR="00D8240A" w:rsidRDefault="00D8240A" w:rsidP="00975743">
      <w:pPr>
        <w:spacing w:line="480" w:lineRule="auto"/>
        <w:rPr>
          <w:rFonts w:ascii="Bookman Old Style" w:eastAsia="Bookman Old Style" w:hAnsi="Bookman Old Style" w:cs="Bookman Old Style"/>
          <w:sz w:val="32"/>
          <w:szCs w:val="32"/>
        </w:rPr>
        <w:sectPr w:rsidR="00D8240A">
          <w:footerReference w:type="default" r:id="rId11"/>
          <w:pgSz w:w="11906" w:h="16838"/>
          <w:pgMar w:top="1440" w:right="1440" w:bottom="1440" w:left="1440" w:header="720" w:footer="720" w:gutter="0"/>
          <w:pgNumType w:start="1"/>
          <w:cols w:space="720"/>
        </w:sectPr>
      </w:pPr>
    </w:p>
    <w:p w14:paraId="7FD01311" w14:textId="77777777" w:rsidR="00D8240A" w:rsidRDefault="00000000" w:rsidP="008C7C3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264310F9" w14:textId="75EEF3C6" w:rsidR="00C77BA4" w:rsidRPr="008C7C3A" w:rsidRDefault="00000000" w:rsidP="00C77BA4">
      <w:pPr>
        <w:spacing w:line="360" w:lineRule="auto"/>
        <w:jc w:val="center"/>
        <w:rPr>
          <w:rFonts w:ascii="Times New Roman" w:eastAsia="Times New Roman" w:hAnsi="Times New Roman" w:cs="Times New Roman"/>
          <w:b/>
          <w:sz w:val="36"/>
          <w:szCs w:val="36"/>
        </w:rPr>
      </w:pPr>
      <w:r w:rsidRPr="008C7C3A">
        <w:rPr>
          <w:rFonts w:ascii="Times New Roman" w:eastAsia="Times New Roman" w:hAnsi="Times New Roman" w:cs="Times New Roman"/>
          <w:b/>
          <w:sz w:val="36"/>
          <w:szCs w:val="36"/>
        </w:rPr>
        <w:t>Introduction</w:t>
      </w:r>
    </w:p>
    <w:p w14:paraId="5FECDF7B" w14:textId="419048A4" w:rsidR="00D8240A" w:rsidRPr="008C7C3A" w:rsidRDefault="00EB3F21" w:rsidP="008C7C3A">
      <w:pPr>
        <w:pStyle w:val="ListParagraph"/>
        <w:numPr>
          <w:ilvl w:val="1"/>
          <w:numId w:val="2"/>
        </w:numPr>
        <w:spacing w:before="120" w:line="360" w:lineRule="auto"/>
        <w:rPr>
          <w:rFonts w:eastAsia="Times New Roman"/>
          <w:b/>
          <w:sz w:val="28"/>
          <w:szCs w:val="28"/>
        </w:rPr>
      </w:pPr>
      <w:r w:rsidRPr="008C7C3A">
        <w:rPr>
          <w:rFonts w:eastAsia="Times New Roman"/>
          <w:b/>
          <w:sz w:val="28"/>
          <w:szCs w:val="28"/>
        </w:rPr>
        <w:t xml:space="preserve"> Project Introduction</w:t>
      </w:r>
    </w:p>
    <w:p w14:paraId="68CAA844" w14:textId="390D4B3A" w:rsidR="00375628" w:rsidRDefault="008C7C3A" w:rsidP="00375628">
      <w:pPr>
        <w:pStyle w:val="paragraph"/>
        <w:spacing w:line="360" w:lineRule="auto"/>
      </w:pPr>
      <w:r w:rsidRPr="005E60C3">
        <w:t xml:space="preserve">Face recognition systems have become an increasingly important technology in a wide range of applications, from security and surveillance to user authentication and social media. These systems leverage advanced computer vision and machine learning algorithms to automatically identify and verify individuals based on their facial features. </w:t>
      </w:r>
    </w:p>
    <w:p w14:paraId="1B1A16E9" w14:textId="4E0BBAD9" w:rsidR="00375628" w:rsidRDefault="00835247" w:rsidP="00EE40D0">
      <w:pPr>
        <w:pStyle w:val="paragraph"/>
        <w:spacing w:line="360" w:lineRule="auto"/>
      </w:pPr>
      <w:r w:rsidRPr="00A30CDF">
        <w:rPr>
          <w:noProof/>
        </w:rPr>
        <w:drawing>
          <wp:anchor distT="0" distB="0" distL="114300" distR="114300" simplePos="0" relativeHeight="251659264" behindDoc="1" locked="0" layoutInCell="1" allowOverlap="1" wp14:anchorId="3296DD7E" wp14:editId="14470AC4">
            <wp:simplePos x="0" y="0"/>
            <wp:positionH relativeFrom="column">
              <wp:posOffset>3148219</wp:posOffset>
            </wp:positionH>
            <wp:positionV relativeFrom="paragraph">
              <wp:posOffset>0</wp:posOffset>
            </wp:positionV>
            <wp:extent cx="2245360" cy="1186180"/>
            <wp:effectExtent l="0" t="0" r="0" b="0"/>
            <wp:wrapSquare wrapText="bothSides"/>
            <wp:docPr id="961891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5360"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628">
        <w:t>OpenCV (</w:t>
      </w:r>
      <w:proofErr w:type="gramStart"/>
      <w:r w:rsidR="00375628">
        <w:t>Open Source</w:t>
      </w:r>
      <w:proofErr w:type="gramEnd"/>
      <w:r w:rsidR="00375628">
        <w:t xml:space="preserve"> Computer Vision Library) is a powerful and widely-used open-source library for computer vision and machine learning. It provides a comprehensive set of tools and algorithms for tasks such as image and video processing, object detection, and feature extraction. In the context of face recognition, OpenCV offers a variety of pre-built functions and models that make it easier to develop effective face detection and recognition systems.</w:t>
      </w:r>
    </w:p>
    <w:p w14:paraId="3F2F647A" w14:textId="3FF779E0" w:rsidR="00B31BB8" w:rsidRPr="00872A5A" w:rsidRDefault="00A3697F" w:rsidP="008C7C3A">
      <w:pPr>
        <w:pStyle w:val="ListParagraph"/>
        <w:numPr>
          <w:ilvl w:val="1"/>
          <w:numId w:val="2"/>
        </w:numPr>
        <w:spacing w:before="120" w:line="360" w:lineRule="auto"/>
        <w:rPr>
          <w:rFonts w:eastAsia="Times New Roman"/>
          <w:b/>
          <w:sz w:val="28"/>
          <w:szCs w:val="28"/>
        </w:rPr>
      </w:pPr>
      <w:r>
        <w:rPr>
          <w:rFonts w:eastAsia="Times New Roman"/>
          <w:b/>
          <w:sz w:val="28"/>
          <w:szCs w:val="28"/>
        </w:rPr>
        <w:t xml:space="preserve"> </w:t>
      </w:r>
      <w:r w:rsidR="00B31BB8" w:rsidRPr="00872A5A">
        <w:rPr>
          <w:rFonts w:eastAsia="Times New Roman"/>
          <w:b/>
          <w:sz w:val="28"/>
          <w:szCs w:val="28"/>
        </w:rPr>
        <w:t>Problem Statement</w:t>
      </w:r>
    </w:p>
    <w:p w14:paraId="6DB8DDCB" w14:textId="1705C475" w:rsidR="00A3697F" w:rsidRPr="00970DD9" w:rsidRDefault="00B31BB8" w:rsidP="00B31BB8">
      <w:pPr>
        <w:spacing w:before="120" w:line="360" w:lineRule="auto"/>
        <w:rPr>
          <w:rFonts w:ascii="Times New Roman" w:hAnsi="Times New Roman" w:cs="Times New Roman"/>
          <w:sz w:val="24"/>
          <w:szCs w:val="24"/>
        </w:rPr>
      </w:pPr>
      <w:r w:rsidRPr="00B31BB8">
        <w:rPr>
          <w:rFonts w:ascii="Times New Roman" w:hAnsi="Times New Roman" w:cs="Times New Roman"/>
          <w:sz w:val="24"/>
          <w:szCs w:val="24"/>
        </w:rPr>
        <w:t xml:space="preserve">“Facial Recognition using </w:t>
      </w:r>
      <w:proofErr w:type="gramStart"/>
      <w:r w:rsidRPr="00B31BB8">
        <w:rPr>
          <w:rFonts w:ascii="Times New Roman" w:hAnsi="Times New Roman" w:cs="Times New Roman"/>
          <w:sz w:val="24"/>
          <w:szCs w:val="24"/>
        </w:rPr>
        <w:t>open source</w:t>
      </w:r>
      <w:proofErr w:type="gramEnd"/>
      <w:r w:rsidRPr="00B31BB8">
        <w:rPr>
          <w:rFonts w:ascii="Times New Roman" w:hAnsi="Times New Roman" w:cs="Times New Roman"/>
          <w:sz w:val="24"/>
          <w:szCs w:val="24"/>
        </w:rPr>
        <w:t xml:space="preserve"> Computer Vision Library (OpenCV)</w:t>
      </w:r>
      <w:r w:rsidRPr="00B31BB8">
        <w:rPr>
          <w:rFonts w:ascii="Times New Roman" w:hAnsi="Times New Roman" w:cs="Times New Roman"/>
          <w:sz w:val="24"/>
          <w:szCs w:val="24"/>
        </w:rPr>
        <w:t>”. There</w:t>
      </w:r>
      <w:r w:rsidRPr="00B31BB8">
        <w:rPr>
          <w:rFonts w:ascii="Times New Roman" w:hAnsi="Times New Roman" w:cs="Times New Roman"/>
          <w:sz w:val="24"/>
          <w:szCs w:val="24"/>
        </w:rPr>
        <w:t xml:space="preserve"> are various scripts illustrated throughout the project that will have functionalities like detecting faces in static images, detecting faces in live feed using a webcam, capturing face </w:t>
      </w:r>
      <w:proofErr w:type="gramStart"/>
      <w:r w:rsidRPr="00B31BB8">
        <w:rPr>
          <w:rFonts w:ascii="Times New Roman" w:hAnsi="Times New Roman" w:cs="Times New Roman"/>
          <w:sz w:val="24"/>
          <w:szCs w:val="24"/>
        </w:rPr>
        <w:t>images</w:t>
      </w:r>
      <w:proofErr w:type="gramEnd"/>
      <w:r w:rsidRPr="00B31BB8">
        <w:rPr>
          <w:rFonts w:ascii="Times New Roman" w:hAnsi="Times New Roman" w:cs="Times New Roman"/>
          <w:sz w:val="24"/>
          <w:szCs w:val="24"/>
        </w:rPr>
        <w:t xml:space="preserve"> and storing them in the dataset, training of classifier for recognition and finally recognition of the trained faces.</w:t>
      </w:r>
    </w:p>
    <w:p w14:paraId="76472D4C" w14:textId="616582E0" w:rsidR="00EB3F21" w:rsidRPr="00872A5A" w:rsidRDefault="00872A5A" w:rsidP="00B31BB8">
      <w:pPr>
        <w:pStyle w:val="ListParagraph"/>
        <w:numPr>
          <w:ilvl w:val="1"/>
          <w:numId w:val="2"/>
        </w:numPr>
        <w:spacing w:before="120" w:line="360" w:lineRule="auto"/>
        <w:rPr>
          <w:rFonts w:eastAsia="Times New Roman"/>
          <w:b/>
          <w:sz w:val="28"/>
          <w:szCs w:val="28"/>
        </w:rPr>
      </w:pPr>
      <w:r>
        <w:rPr>
          <w:rFonts w:eastAsia="Times New Roman"/>
          <w:b/>
          <w:sz w:val="28"/>
          <w:szCs w:val="28"/>
        </w:rPr>
        <w:t xml:space="preserve"> </w:t>
      </w:r>
      <w:r w:rsidR="00EB3F21" w:rsidRPr="00872A5A">
        <w:rPr>
          <w:rFonts w:eastAsia="Times New Roman"/>
          <w:b/>
          <w:sz w:val="28"/>
          <w:szCs w:val="28"/>
        </w:rPr>
        <w:t>Objectives</w:t>
      </w:r>
    </w:p>
    <w:p w14:paraId="51888D63" w14:textId="2A915B1D" w:rsidR="00EB3F21" w:rsidRPr="005E60C3" w:rsidRDefault="00EB3F21" w:rsidP="008C7C3A">
      <w:pPr>
        <w:pStyle w:val="ListParagraph"/>
        <w:numPr>
          <w:ilvl w:val="0"/>
          <w:numId w:val="3"/>
        </w:numPr>
        <w:spacing w:before="120" w:line="360" w:lineRule="auto"/>
        <w:rPr>
          <w:rFonts w:eastAsia="Times New Roman"/>
          <w:b/>
        </w:rPr>
      </w:pPr>
      <w:r w:rsidRPr="005E60C3">
        <w:t>To capture and preprocess face images.</w:t>
      </w:r>
    </w:p>
    <w:p w14:paraId="1A8355BB" w14:textId="0900E113" w:rsidR="00EB3F21" w:rsidRPr="005E60C3" w:rsidRDefault="00EB3F21" w:rsidP="008C7C3A">
      <w:pPr>
        <w:pStyle w:val="ListParagraph"/>
        <w:numPr>
          <w:ilvl w:val="0"/>
          <w:numId w:val="3"/>
        </w:numPr>
        <w:spacing w:before="120" w:line="360" w:lineRule="auto"/>
        <w:rPr>
          <w:rFonts w:eastAsia="Times New Roman"/>
          <w:b/>
        </w:rPr>
      </w:pPr>
      <w:r w:rsidRPr="005E60C3">
        <w:t>To augment the dataset to improve model performance.</w:t>
      </w:r>
    </w:p>
    <w:p w14:paraId="36F3BF2C" w14:textId="3D6463F4" w:rsidR="00EB3F21" w:rsidRPr="005E60C3" w:rsidRDefault="00EB3F21" w:rsidP="008C7C3A">
      <w:pPr>
        <w:pStyle w:val="ListParagraph"/>
        <w:numPr>
          <w:ilvl w:val="0"/>
          <w:numId w:val="3"/>
        </w:numPr>
        <w:spacing w:before="120" w:line="360" w:lineRule="auto"/>
        <w:rPr>
          <w:rFonts w:eastAsia="Times New Roman"/>
          <w:b/>
        </w:rPr>
      </w:pPr>
      <w:r w:rsidRPr="005E60C3">
        <w:t>To train a face recognition model.</w:t>
      </w:r>
    </w:p>
    <w:p w14:paraId="40EF0F51" w14:textId="4FFBA6DC" w:rsidR="008C7C3A" w:rsidRPr="00366AAE" w:rsidRDefault="00EB3F21" w:rsidP="008C7C3A">
      <w:pPr>
        <w:pStyle w:val="ListParagraph"/>
        <w:numPr>
          <w:ilvl w:val="0"/>
          <w:numId w:val="3"/>
        </w:numPr>
        <w:spacing w:before="120" w:line="360" w:lineRule="auto"/>
        <w:rPr>
          <w:rFonts w:eastAsia="Times New Roman"/>
          <w:b/>
        </w:rPr>
      </w:pPr>
      <w:r w:rsidRPr="005E60C3">
        <w:t>To implement a real-time face recognition system.</w:t>
      </w:r>
    </w:p>
    <w:p w14:paraId="6458DE3D" w14:textId="77777777" w:rsidR="00366AAE" w:rsidRDefault="00366AAE" w:rsidP="00366AAE">
      <w:pPr>
        <w:spacing w:before="120" w:line="360" w:lineRule="auto"/>
        <w:rPr>
          <w:rFonts w:eastAsia="Times New Roman"/>
          <w:b/>
        </w:rPr>
      </w:pPr>
    </w:p>
    <w:p w14:paraId="56AF0EBD" w14:textId="14D546A0" w:rsidR="00567D09" w:rsidRPr="00366AAE" w:rsidRDefault="00567D09" w:rsidP="00567D09">
      <w:pPr>
        <w:rPr>
          <w:rFonts w:eastAsia="Times New Roman"/>
          <w:b/>
        </w:rPr>
      </w:pPr>
      <w:r>
        <w:rPr>
          <w:rFonts w:eastAsia="Times New Roman"/>
          <w:b/>
        </w:rPr>
        <w:br w:type="page"/>
      </w:r>
    </w:p>
    <w:p w14:paraId="370A9E11" w14:textId="652B15C5" w:rsidR="00D8240A" w:rsidRPr="008413DB" w:rsidRDefault="00000000" w:rsidP="008C7C3A">
      <w:pPr>
        <w:spacing w:line="360" w:lineRule="auto"/>
        <w:jc w:val="both"/>
        <w:rPr>
          <w:rFonts w:ascii="Times New Roman" w:eastAsia="Times New Roman" w:hAnsi="Times New Roman" w:cs="Times New Roman"/>
          <w:b/>
          <w:sz w:val="32"/>
          <w:szCs w:val="32"/>
        </w:rPr>
      </w:pPr>
      <w:r w:rsidRPr="008413DB">
        <w:rPr>
          <w:rFonts w:ascii="Times New Roman" w:eastAsia="Times New Roman" w:hAnsi="Times New Roman" w:cs="Times New Roman"/>
          <w:b/>
          <w:sz w:val="32"/>
          <w:szCs w:val="32"/>
        </w:rPr>
        <w:lastRenderedPageBreak/>
        <w:t>Chapter 2</w:t>
      </w:r>
    </w:p>
    <w:p w14:paraId="2D5EB769" w14:textId="77777777" w:rsidR="00D8240A" w:rsidRPr="008413DB" w:rsidRDefault="00000000" w:rsidP="008C7C3A">
      <w:pPr>
        <w:spacing w:line="360" w:lineRule="auto"/>
        <w:jc w:val="center"/>
        <w:rPr>
          <w:rFonts w:ascii="Times New Roman" w:eastAsia="Times New Roman" w:hAnsi="Times New Roman" w:cs="Times New Roman"/>
          <w:b/>
          <w:sz w:val="36"/>
          <w:szCs w:val="36"/>
        </w:rPr>
      </w:pPr>
      <w:r w:rsidRPr="008413DB">
        <w:rPr>
          <w:rFonts w:ascii="Times New Roman" w:eastAsia="Times New Roman" w:hAnsi="Times New Roman" w:cs="Times New Roman"/>
          <w:b/>
          <w:sz w:val="36"/>
          <w:szCs w:val="36"/>
        </w:rPr>
        <w:t>Literature Survey</w:t>
      </w:r>
    </w:p>
    <w:p w14:paraId="0765E5D5" w14:textId="081BA41B" w:rsidR="004825FE" w:rsidRPr="008413DB" w:rsidRDefault="004825FE" w:rsidP="008C7C3A">
      <w:pPr>
        <w:pStyle w:val="ListParagraph"/>
        <w:numPr>
          <w:ilvl w:val="1"/>
          <w:numId w:val="4"/>
        </w:numPr>
        <w:spacing w:before="120" w:line="360" w:lineRule="auto"/>
        <w:rPr>
          <w:rFonts w:eastAsia="Times New Roman"/>
          <w:b/>
          <w:bCs w:val="0"/>
          <w:sz w:val="28"/>
          <w:szCs w:val="28"/>
        </w:rPr>
      </w:pPr>
      <w:r w:rsidRPr="008413DB">
        <w:rPr>
          <w:rFonts w:eastAsia="Times New Roman"/>
          <w:b/>
          <w:sz w:val="32"/>
          <w:szCs w:val="32"/>
        </w:rPr>
        <w:t xml:space="preserve"> </w:t>
      </w:r>
      <w:r w:rsidRPr="008413DB">
        <w:rPr>
          <w:b/>
          <w:bCs w:val="0"/>
          <w:sz w:val="28"/>
          <w:szCs w:val="28"/>
        </w:rPr>
        <w:t>Face Detection Techniques</w:t>
      </w:r>
    </w:p>
    <w:p w14:paraId="4F27DDB2" w14:textId="22B28F23" w:rsidR="004825FE" w:rsidRDefault="0044678C" w:rsidP="008C7C3A">
      <w:pPr>
        <w:pStyle w:val="ListParagraph"/>
        <w:spacing w:before="120" w:line="360" w:lineRule="auto"/>
        <w:ind w:left="360"/>
      </w:pPr>
      <w:r>
        <w:t>Face detection is the first step in face recognition. Various methods such as Haar Cascades, HOG+SVM, and deep learning-based methods like MTCNN and SSD have been explored. Haar Cascades, despite being older, remain popular due to their speed and simplicity.</w:t>
      </w:r>
    </w:p>
    <w:p w14:paraId="3A54DBDD" w14:textId="22F8E326" w:rsidR="003A14D1" w:rsidRDefault="001C6EF7" w:rsidP="008C7C3A">
      <w:pPr>
        <w:pStyle w:val="ListParagraph"/>
        <w:spacing w:before="120" w:line="360" w:lineRule="auto"/>
        <w:ind w:left="360"/>
      </w:pPr>
      <w:r>
        <w:rPr>
          <w:noProof/>
        </w:rPr>
        <w:drawing>
          <wp:inline distT="0" distB="0" distL="0" distR="0" wp14:anchorId="4A31D407" wp14:editId="723AC2B4">
            <wp:extent cx="5510463" cy="2796746"/>
            <wp:effectExtent l="0" t="0" r="0" b="3810"/>
            <wp:docPr id="1199259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597" cy="2800874"/>
                    </a:xfrm>
                    <a:prstGeom prst="rect">
                      <a:avLst/>
                    </a:prstGeom>
                    <a:noFill/>
                    <a:ln>
                      <a:noFill/>
                    </a:ln>
                  </pic:spPr>
                </pic:pic>
              </a:graphicData>
            </a:graphic>
          </wp:inline>
        </w:drawing>
      </w:r>
    </w:p>
    <w:p w14:paraId="532E4BF3" w14:textId="40D56BE9" w:rsidR="008E60A4" w:rsidRDefault="003A14D1" w:rsidP="00A836B9">
      <w:pPr>
        <w:pStyle w:val="ListParagraph"/>
        <w:spacing w:before="120" w:line="360" w:lineRule="auto"/>
        <w:ind w:left="360"/>
      </w:pPr>
      <w:r w:rsidRPr="003A14D1">
        <w:t>Haar cascades</w:t>
      </w:r>
      <w:r>
        <w:t>: Haar Cascades</w:t>
      </w:r>
      <w:r w:rsidRPr="003A14D1">
        <w:t xml:space="preserve"> are a classic approach to facial detection. They rely on a cascade of trained classifiers, each specialized in detecting specific features of a face, such as eyes, nose, and mouth</w:t>
      </w:r>
      <w:r w:rsidR="00A836B9">
        <w:t>.</w:t>
      </w:r>
    </w:p>
    <w:p w14:paraId="4E270530" w14:textId="77777777" w:rsidR="00C32A4B" w:rsidRPr="00C32A4B" w:rsidRDefault="00C32A4B" w:rsidP="00C32A4B">
      <w:pPr>
        <w:pStyle w:val="ListParagraph"/>
        <w:spacing w:before="120" w:line="360" w:lineRule="auto"/>
        <w:ind w:left="360"/>
        <w:rPr>
          <w:lang w:val="en-IN"/>
        </w:rPr>
      </w:pPr>
    </w:p>
    <w:p w14:paraId="51ECEEC9" w14:textId="713091DE" w:rsidR="008E60A4" w:rsidRPr="008413DB" w:rsidRDefault="00F939D8" w:rsidP="008E60A4">
      <w:pPr>
        <w:pStyle w:val="ListParagraph"/>
        <w:numPr>
          <w:ilvl w:val="1"/>
          <w:numId w:val="4"/>
        </w:numPr>
        <w:spacing w:before="120" w:line="360" w:lineRule="auto"/>
        <w:rPr>
          <w:rFonts w:eastAsia="Times New Roman"/>
          <w:b/>
          <w:sz w:val="28"/>
          <w:szCs w:val="28"/>
        </w:rPr>
      </w:pPr>
      <w:r>
        <w:rPr>
          <w:rFonts w:eastAsia="Times New Roman"/>
          <w:b/>
          <w:sz w:val="28"/>
          <w:szCs w:val="28"/>
        </w:rPr>
        <w:t xml:space="preserve"> </w:t>
      </w:r>
      <w:r w:rsidR="0044678C" w:rsidRPr="008413DB">
        <w:rPr>
          <w:rFonts w:eastAsia="Times New Roman"/>
          <w:b/>
          <w:sz w:val="28"/>
          <w:szCs w:val="28"/>
        </w:rPr>
        <w:t>Face Recognition Models</w:t>
      </w:r>
    </w:p>
    <w:p w14:paraId="7485FB8C" w14:textId="6478C777" w:rsidR="0044678C" w:rsidRDefault="0044678C" w:rsidP="008C7C3A">
      <w:pPr>
        <w:pStyle w:val="ListParagraph"/>
        <w:spacing w:before="120" w:line="360" w:lineRule="auto"/>
        <w:ind w:left="360"/>
      </w:pPr>
      <w:r>
        <w:t xml:space="preserve">Face recognition has evolved from traditional methods like Eigenfaces and </w:t>
      </w:r>
      <w:proofErr w:type="spellStart"/>
      <w:r>
        <w:t>Fisherfaces</w:t>
      </w:r>
      <w:proofErr w:type="spellEnd"/>
      <w:r>
        <w:t xml:space="preserve"> to modern approaches like Convolutional Neural Networks (CNNs). Models like VGG-Face, FaceNet, and </w:t>
      </w:r>
      <w:r w:rsidR="00261D34">
        <w:t>Open Face</w:t>
      </w:r>
      <w:r>
        <w:t xml:space="preserve"> leverage deep learning for high accuracy.</w:t>
      </w:r>
    </w:p>
    <w:p w14:paraId="60C301AA" w14:textId="77777777" w:rsidR="0044678C" w:rsidRPr="008413DB" w:rsidRDefault="0044678C" w:rsidP="008C7C3A">
      <w:pPr>
        <w:pStyle w:val="ListParagraph"/>
        <w:spacing w:before="120" w:line="360" w:lineRule="auto"/>
        <w:ind w:left="360"/>
        <w:rPr>
          <w:rFonts w:eastAsia="Times New Roman"/>
          <w:b/>
          <w:sz w:val="28"/>
          <w:szCs w:val="28"/>
        </w:rPr>
      </w:pPr>
    </w:p>
    <w:p w14:paraId="0DF78963" w14:textId="6B03F797" w:rsidR="0044678C" w:rsidRPr="008413DB" w:rsidRDefault="00F939D8" w:rsidP="008C7C3A">
      <w:pPr>
        <w:pStyle w:val="ListParagraph"/>
        <w:numPr>
          <w:ilvl w:val="1"/>
          <w:numId w:val="4"/>
        </w:numPr>
        <w:spacing w:line="360" w:lineRule="auto"/>
        <w:rPr>
          <w:b/>
          <w:sz w:val="28"/>
          <w:szCs w:val="28"/>
        </w:rPr>
      </w:pPr>
      <w:r w:rsidRPr="008413DB">
        <w:rPr>
          <w:b/>
          <w:sz w:val="28"/>
          <w:szCs w:val="28"/>
        </w:rPr>
        <w:t xml:space="preserve"> </w:t>
      </w:r>
      <w:r w:rsidR="0044678C" w:rsidRPr="008413DB">
        <w:rPr>
          <w:b/>
          <w:sz w:val="28"/>
          <w:szCs w:val="28"/>
        </w:rPr>
        <w:t>Data Augmentation</w:t>
      </w:r>
    </w:p>
    <w:p w14:paraId="53513B7F" w14:textId="31BD4FB6" w:rsidR="0002122B" w:rsidRDefault="0044678C" w:rsidP="008C7C3A">
      <w:pPr>
        <w:pStyle w:val="ListParagraph"/>
        <w:spacing w:line="360" w:lineRule="auto"/>
        <w:ind w:left="360"/>
        <w:jc w:val="thaiDistribute"/>
      </w:pPr>
      <w:r>
        <w:t>Data augmentation techniques such as rotation, scaling, and flipping are crucial for increasing the diversity of the training dataset, thus improving the robustness of the model.</w:t>
      </w:r>
    </w:p>
    <w:p w14:paraId="46A7B476" w14:textId="77777777" w:rsidR="0002122B" w:rsidRDefault="0002122B">
      <w:r>
        <w:br w:type="page"/>
      </w:r>
    </w:p>
    <w:p w14:paraId="7AEDB01B" w14:textId="77777777" w:rsidR="00FB7E7F" w:rsidRDefault="00FB7E7F"/>
    <w:p w14:paraId="451D6D4A" w14:textId="77777777" w:rsidR="00FB7E7F" w:rsidRDefault="00FB7E7F">
      <w:pPr>
        <w:rPr>
          <w:rFonts w:ascii="Times New Roman" w:hAnsi="Times New Roman" w:cs="Times New Roman"/>
          <w:bCs/>
          <w:sz w:val="24"/>
          <w:szCs w:val="24"/>
        </w:rPr>
      </w:pPr>
    </w:p>
    <w:p w14:paraId="088D07F1" w14:textId="6E9776DA" w:rsidR="00FB7E7F" w:rsidRDefault="00BA2ACD" w:rsidP="0002122B">
      <w:pPr>
        <w:pStyle w:val="ListParagraph"/>
        <w:numPr>
          <w:ilvl w:val="1"/>
          <w:numId w:val="4"/>
        </w:numPr>
        <w:spacing w:before="120" w:line="360" w:lineRule="auto"/>
        <w:rPr>
          <w:rFonts w:eastAsia="Times New Roman"/>
          <w:b/>
          <w:sz w:val="28"/>
          <w:szCs w:val="28"/>
        </w:rPr>
      </w:pPr>
      <w:r>
        <w:rPr>
          <w:rFonts w:eastAsia="Times New Roman"/>
          <w:b/>
          <w:sz w:val="28"/>
          <w:szCs w:val="28"/>
        </w:rPr>
        <w:t xml:space="preserve"> Model-</w:t>
      </w:r>
    </w:p>
    <w:p w14:paraId="29BF5C0C" w14:textId="49A517E4" w:rsidR="00FB7E7F" w:rsidRDefault="00FB7E7F" w:rsidP="00FB7E7F">
      <w:pPr>
        <w:pStyle w:val="paragraph"/>
        <w:spacing w:line="360" w:lineRule="auto"/>
        <w:ind w:left="360"/>
      </w:pPr>
      <w:r>
        <w:rPr>
          <w:noProof/>
        </w:rPr>
        <w:drawing>
          <wp:anchor distT="0" distB="0" distL="114300" distR="114300" simplePos="0" relativeHeight="251665408" behindDoc="0" locked="0" layoutInCell="1" allowOverlap="1" wp14:anchorId="3E10E7CB" wp14:editId="5D92606A">
            <wp:simplePos x="0" y="0"/>
            <wp:positionH relativeFrom="column">
              <wp:posOffset>-477983</wp:posOffset>
            </wp:positionH>
            <wp:positionV relativeFrom="paragraph">
              <wp:posOffset>2710746</wp:posOffset>
            </wp:positionV>
            <wp:extent cx="6754495" cy="4027805"/>
            <wp:effectExtent l="0" t="0" r="8255" b="0"/>
            <wp:wrapSquare wrapText="bothSides"/>
            <wp:docPr id="8" name="Picture 7">
              <a:extLst xmlns:a="http://schemas.openxmlformats.org/drawingml/2006/main">
                <a:ext uri="{FF2B5EF4-FFF2-40B4-BE49-F238E27FC236}">
                  <a16:creationId xmlns:a16="http://schemas.microsoft.com/office/drawing/2014/main" id="{3487C3DB-FA62-7FC3-0189-A50C71118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87C3DB-FA62-7FC3-0189-A50C7111863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4495" cy="4027805"/>
                    </a:xfrm>
                    <a:prstGeom prst="rect">
                      <a:avLst/>
                    </a:prstGeom>
                  </pic:spPr>
                </pic:pic>
              </a:graphicData>
            </a:graphic>
            <wp14:sizeRelH relativeFrom="margin">
              <wp14:pctWidth>0</wp14:pctWidth>
            </wp14:sizeRelH>
            <wp14:sizeRelV relativeFrom="margin">
              <wp14:pctHeight>0</wp14:pctHeight>
            </wp14:sizeRelV>
          </wp:anchor>
        </w:drawing>
      </w:r>
      <w:r>
        <w:t xml:space="preserve">Once a face has been detected, the next step is to recognize and identify the person. OpenCV provides several face recognition algorithms, each with its own strengths and weaknesses. The Eigenfaces algorithm, based on Principal Component Analysis (PCA), is a classic approach that works well for small, controlled datasets. The </w:t>
      </w:r>
      <w:proofErr w:type="spellStart"/>
      <w:r>
        <w:t>Fisherfaces</w:t>
      </w:r>
      <w:proofErr w:type="spellEnd"/>
      <w:r>
        <w:t xml:space="preserve"> algorithm, on the other hand, uses Linear Discriminant Analysis (LDA) to improve performance in more challenging scenarios with varying lighting and expressions. The more recent deep learning-based algorithms, such as </w:t>
      </w:r>
      <w:proofErr w:type="spellStart"/>
      <w:r>
        <w:t>FaceNet</w:t>
      </w:r>
      <w:proofErr w:type="spellEnd"/>
      <w:r>
        <w:t xml:space="preserve"> and </w:t>
      </w:r>
      <w:proofErr w:type="spellStart"/>
      <w:r>
        <w:t>DeepFace</w:t>
      </w:r>
      <w:proofErr w:type="spellEnd"/>
      <w:r>
        <w:t>, have demonstrated superior accuracy and robustness, making them the preferred choice for modern face recognition systems.</w:t>
      </w:r>
    </w:p>
    <w:p w14:paraId="29ACFB78" w14:textId="7B06A998" w:rsidR="00BF473E" w:rsidRPr="00FB7E7F" w:rsidRDefault="0002122B" w:rsidP="00FB7E7F">
      <w:pPr>
        <w:spacing w:before="120" w:line="360" w:lineRule="auto"/>
        <w:rPr>
          <w:rFonts w:eastAsia="Times New Roman"/>
          <w:b/>
          <w:sz w:val="28"/>
          <w:szCs w:val="28"/>
        </w:rPr>
      </w:pPr>
      <w:r w:rsidRPr="00FB7E7F">
        <w:rPr>
          <w:rFonts w:eastAsia="Times New Roman"/>
          <w:b/>
          <w:sz w:val="32"/>
          <w:szCs w:val="32"/>
        </w:rPr>
        <w:br w:type="page"/>
      </w:r>
    </w:p>
    <w:p w14:paraId="1885D9DA" w14:textId="4414DB0A" w:rsidR="00D8240A" w:rsidRDefault="00000000" w:rsidP="008C7C3A">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1CB02811" w14:textId="648AABB9" w:rsidR="0044678C" w:rsidRDefault="00000000" w:rsidP="008C7C3A">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916085C" w14:textId="15622D88" w:rsidR="001339C4" w:rsidRDefault="001339C4" w:rsidP="001339C4">
      <w:pPr>
        <w:spacing w:line="360" w:lineRule="auto"/>
        <w:jc w:val="both"/>
        <w:rPr>
          <w:rFonts w:ascii="Times New Roman" w:hAnsi="Times New Roman" w:cs="Times New Roman"/>
          <w:b/>
          <w:bCs/>
          <w:sz w:val="28"/>
          <w:szCs w:val="28"/>
        </w:rPr>
      </w:pPr>
      <w:r w:rsidRPr="001339C4">
        <w:rPr>
          <w:rFonts w:ascii="Times New Roman" w:hAnsi="Times New Roman" w:cs="Times New Roman"/>
          <w:b/>
          <w:bCs/>
          <w:sz w:val="28"/>
          <w:szCs w:val="28"/>
        </w:rPr>
        <w:t xml:space="preserve">3.1 </w:t>
      </w:r>
      <w:r>
        <w:rPr>
          <w:rFonts w:ascii="Times New Roman" w:hAnsi="Times New Roman" w:cs="Times New Roman"/>
          <w:b/>
          <w:bCs/>
          <w:sz w:val="28"/>
          <w:szCs w:val="28"/>
        </w:rPr>
        <w:t>Training in OpenCV</w:t>
      </w:r>
    </w:p>
    <w:p w14:paraId="118F7E17" w14:textId="77777777" w:rsidR="008B5832" w:rsidRPr="008B5832" w:rsidRDefault="008B5832" w:rsidP="00F7041F">
      <w:pPr>
        <w:pStyle w:val="Heading4"/>
        <w:numPr>
          <w:ilvl w:val="0"/>
          <w:numId w:val="7"/>
        </w:numPr>
        <w:rPr>
          <w:rFonts w:ascii="Times New Roman" w:hAnsi="Times New Roman" w:cs="Times New Roman"/>
          <w:i w:val="0"/>
          <w:iCs w:val="0"/>
        </w:rPr>
      </w:pPr>
      <w:r w:rsidRPr="008B5832">
        <w:rPr>
          <w:rFonts w:ascii="Times New Roman" w:hAnsi="Times New Roman" w:cs="Times New Roman"/>
          <w:i w:val="0"/>
          <w:iCs w:val="0"/>
        </w:rPr>
        <w:t>Data Collection</w:t>
      </w:r>
    </w:p>
    <w:p w14:paraId="48E4F3EC" w14:textId="77777777" w:rsidR="008B5832" w:rsidRDefault="008B5832" w:rsidP="00F7041F">
      <w:pPr>
        <w:pStyle w:val="paragraph"/>
        <w:ind w:left="720"/>
      </w:pPr>
      <w:r>
        <w:t>Gathering a diverse and representative dataset of facial images is crucial for training accurate face recognition models. This includes collecting images with varying lighting conditions, poses, expressions, and age groups.</w:t>
      </w:r>
    </w:p>
    <w:p w14:paraId="7B16EB94" w14:textId="77777777" w:rsidR="008B5832" w:rsidRPr="008B5832" w:rsidRDefault="008B5832" w:rsidP="00F7041F">
      <w:pPr>
        <w:pStyle w:val="Heading4"/>
        <w:numPr>
          <w:ilvl w:val="0"/>
          <w:numId w:val="7"/>
        </w:numPr>
        <w:rPr>
          <w:rFonts w:ascii="Times New Roman" w:hAnsi="Times New Roman" w:cs="Times New Roman"/>
          <w:i w:val="0"/>
          <w:iCs w:val="0"/>
        </w:rPr>
      </w:pPr>
      <w:r w:rsidRPr="008B5832">
        <w:rPr>
          <w:rFonts w:ascii="Times New Roman" w:hAnsi="Times New Roman" w:cs="Times New Roman"/>
          <w:i w:val="0"/>
          <w:iCs w:val="0"/>
        </w:rPr>
        <w:t>Data Preprocessing</w:t>
      </w:r>
    </w:p>
    <w:p w14:paraId="39588A7F" w14:textId="77777777" w:rsidR="008B5832" w:rsidRDefault="008B5832" w:rsidP="00F7041F">
      <w:pPr>
        <w:pStyle w:val="paragraph"/>
        <w:ind w:left="720"/>
      </w:pPr>
      <w:r>
        <w:t>Preprocessing the facial images, such as aligning, cropping, and normalizing them, can significantly improve the performance of the face recognition model.</w:t>
      </w:r>
    </w:p>
    <w:p w14:paraId="02476521" w14:textId="77777777" w:rsidR="008B5832" w:rsidRPr="008B5832" w:rsidRDefault="008B5832" w:rsidP="00F7041F">
      <w:pPr>
        <w:pStyle w:val="Heading4"/>
        <w:numPr>
          <w:ilvl w:val="0"/>
          <w:numId w:val="7"/>
        </w:numPr>
        <w:rPr>
          <w:rFonts w:ascii="Times New Roman" w:hAnsi="Times New Roman" w:cs="Times New Roman"/>
          <w:i w:val="0"/>
          <w:iCs w:val="0"/>
        </w:rPr>
      </w:pPr>
      <w:r w:rsidRPr="008B5832">
        <w:rPr>
          <w:rFonts w:ascii="Times New Roman" w:hAnsi="Times New Roman" w:cs="Times New Roman"/>
          <w:i w:val="0"/>
          <w:iCs w:val="0"/>
        </w:rPr>
        <w:t>Model Selection</w:t>
      </w:r>
    </w:p>
    <w:p w14:paraId="07FF5425" w14:textId="77777777" w:rsidR="008B5832" w:rsidRDefault="008B5832" w:rsidP="00F7041F">
      <w:pPr>
        <w:pStyle w:val="paragraph"/>
        <w:ind w:left="720"/>
      </w:pPr>
      <w:r>
        <w:t>Choosing the appropriate face recognition algorithm and fine-tuning its hyperparameters can be a complex task, but it is essential for achieving the desired accuracy and performance.</w:t>
      </w:r>
    </w:p>
    <w:p w14:paraId="2D12F4A4" w14:textId="77777777" w:rsidR="008B5832" w:rsidRPr="008B5832" w:rsidRDefault="008B5832" w:rsidP="00F7041F">
      <w:pPr>
        <w:pStyle w:val="Heading4"/>
        <w:numPr>
          <w:ilvl w:val="0"/>
          <w:numId w:val="7"/>
        </w:numPr>
        <w:rPr>
          <w:rFonts w:ascii="Times New Roman" w:hAnsi="Times New Roman" w:cs="Times New Roman"/>
          <w:i w:val="0"/>
          <w:iCs w:val="0"/>
        </w:rPr>
      </w:pPr>
      <w:r w:rsidRPr="008B5832">
        <w:rPr>
          <w:rFonts w:ascii="Times New Roman" w:hAnsi="Times New Roman" w:cs="Times New Roman"/>
          <w:i w:val="0"/>
          <w:iCs w:val="0"/>
        </w:rPr>
        <w:t>Model Training and Evaluation</w:t>
      </w:r>
    </w:p>
    <w:p w14:paraId="458A3867" w14:textId="570D8D25" w:rsidR="001339C4" w:rsidRPr="00BF4F85" w:rsidRDefault="008B5832" w:rsidP="00BF4F85">
      <w:pPr>
        <w:pStyle w:val="paragraph"/>
        <w:ind w:left="720"/>
      </w:pPr>
      <w:r>
        <w:t>Properly training the face recognition model and evaluating its performance on a separate test set is crucial to ensure its reliability and generalization capabilities.</w:t>
      </w:r>
    </w:p>
    <w:p w14:paraId="45C6D6CE" w14:textId="1027E27A" w:rsidR="006F5873" w:rsidRDefault="001339C4" w:rsidP="001339C4">
      <w:pPr>
        <w:spacing w:line="360" w:lineRule="auto"/>
        <w:jc w:val="both"/>
        <w:rPr>
          <w:rFonts w:ascii="Times New Roman" w:hAnsi="Times New Roman" w:cs="Times New Roman"/>
          <w:b/>
          <w:bCs/>
          <w:sz w:val="28"/>
          <w:szCs w:val="28"/>
        </w:rPr>
      </w:pPr>
      <w:r w:rsidRPr="001339C4">
        <w:rPr>
          <w:rFonts w:ascii="Times New Roman" w:hAnsi="Times New Roman" w:cs="Times New Roman"/>
          <w:b/>
          <w:bCs/>
          <w:sz w:val="28"/>
          <w:szCs w:val="28"/>
        </w:rPr>
        <w:t>3.</w:t>
      </w:r>
      <w:r w:rsidRPr="001339C4">
        <w:rPr>
          <w:rFonts w:ascii="Times New Roman" w:hAnsi="Times New Roman" w:cs="Times New Roman"/>
          <w:b/>
          <w:bCs/>
          <w:sz w:val="28"/>
          <w:szCs w:val="28"/>
        </w:rPr>
        <w:t>2</w:t>
      </w:r>
      <w:r w:rsidRPr="001339C4">
        <w:rPr>
          <w:rFonts w:ascii="Times New Roman" w:hAnsi="Times New Roman" w:cs="Times New Roman"/>
          <w:b/>
          <w:bCs/>
          <w:sz w:val="28"/>
          <w:szCs w:val="28"/>
        </w:rPr>
        <w:t xml:space="preserve"> </w:t>
      </w:r>
      <w:r>
        <w:rPr>
          <w:rFonts w:ascii="Times New Roman" w:hAnsi="Times New Roman" w:cs="Times New Roman"/>
          <w:b/>
          <w:bCs/>
          <w:sz w:val="28"/>
          <w:szCs w:val="28"/>
        </w:rPr>
        <w:t>Training the classifiers</w:t>
      </w:r>
    </w:p>
    <w:p w14:paraId="21489EEB" w14:textId="77777777" w:rsidR="006A0B66" w:rsidRPr="006A0B66" w:rsidRDefault="006A0B66" w:rsidP="006A0B66">
      <w:pPr>
        <w:pStyle w:val="Heading1"/>
        <w:rPr>
          <w:rFonts w:ascii="Times New Roman" w:hAnsi="Times New Roman" w:cs="Times New Roman"/>
          <w:sz w:val="28"/>
          <w:szCs w:val="28"/>
        </w:rPr>
      </w:pPr>
      <w:r w:rsidRPr="006A0B66">
        <w:rPr>
          <w:rFonts w:ascii="Times New Roman" w:hAnsi="Times New Roman" w:cs="Times New Roman"/>
          <w:sz w:val="28"/>
          <w:szCs w:val="28"/>
        </w:rPr>
        <w:t>Face Detection using Haar Cascade Classifiers</w:t>
      </w:r>
    </w:p>
    <w:p w14:paraId="7A055D0F" w14:textId="77777777" w:rsidR="006A0B66" w:rsidRDefault="006A0B66" w:rsidP="006A0B66">
      <w:pPr>
        <w:pStyle w:val="paragraph"/>
        <w:spacing w:line="360" w:lineRule="auto"/>
      </w:pPr>
      <w:r>
        <w:t>One of the fundamental steps in a face recognition system is accurately detecting the presence of faces within an image or video stream. The Haar Cascade Classifier, a machine learning-based approach developed by OpenCV, is a widely-used technique for face detection.</w:t>
      </w:r>
    </w:p>
    <w:p w14:paraId="3ACFF16D" w14:textId="14CC2BCE" w:rsidR="006A0B66" w:rsidRDefault="006A0B66" w:rsidP="006A0B66">
      <w:pPr>
        <w:pStyle w:val="paragraph"/>
        <w:spacing w:line="360" w:lineRule="auto"/>
      </w:pPr>
      <w:r>
        <w:t xml:space="preserve">The Haar Cascade Classifier works by scanning an image for patterns that match pre-trained face features, such as the eyes, nose, and mouth. By </w:t>
      </w:r>
      <w:r w:rsidR="00C4520F">
        <w:t>analysing</w:t>
      </w:r>
      <w:r>
        <w:t xml:space="preserve"> these features and their spatial relationships, the classifier can accurately identify the locations of faces within the input. This process is efficient and can be performed in real-time, making it a suitable choice for many face recognition applications.</w:t>
      </w:r>
    </w:p>
    <w:p w14:paraId="382988DD" w14:textId="77777777" w:rsidR="006F5873" w:rsidRDefault="006F5873" w:rsidP="001339C4">
      <w:pPr>
        <w:spacing w:line="360" w:lineRule="auto"/>
        <w:jc w:val="both"/>
        <w:rPr>
          <w:rFonts w:ascii="Times New Roman" w:hAnsi="Times New Roman" w:cs="Times New Roman"/>
          <w:b/>
          <w:bCs/>
          <w:sz w:val="28"/>
          <w:szCs w:val="28"/>
        </w:rPr>
      </w:pPr>
    </w:p>
    <w:p w14:paraId="0B4E28A4" w14:textId="77777777" w:rsidR="006F5873" w:rsidRPr="001339C4" w:rsidRDefault="006F5873" w:rsidP="001339C4">
      <w:pPr>
        <w:spacing w:line="360" w:lineRule="auto"/>
        <w:jc w:val="both"/>
        <w:rPr>
          <w:rFonts w:ascii="Times New Roman" w:hAnsi="Times New Roman" w:cs="Times New Roman"/>
          <w:b/>
          <w:bCs/>
          <w:sz w:val="28"/>
          <w:szCs w:val="28"/>
        </w:rPr>
      </w:pPr>
    </w:p>
    <w:p w14:paraId="317EA906" w14:textId="2AA614BB" w:rsidR="00514C53" w:rsidRDefault="00A40404" w:rsidP="001339C4">
      <w:pPr>
        <w:spacing w:line="360" w:lineRule="auto"/>
        <w:jc w:val="both"/>
        <w:rPr>
          <w:rFonts w:ascii="Times New Roman" w:hAnsi="Times New Roman" w:cs="Times New Roman"/>
          <w:b/>
          <w:bCs/>
          <w:sz w:val="28"/>
          <w:szCs w:val="28"/>
        </w:rPr>
      </w:pPr>
      <w:r w:rsidRPr="00A40404">
        <w:rPr>
          <w:b/>
          <w:noProof/>
          <w:sz w:val="28"/>
          <w:szCs w:val="28"/>
        </w:rPr>
        <w:lastRenderedPageBreak/>
        <w:drawing>
          <wp:anchor distT="0" distB="0" distL="114300" distR="114300" simplePos="0" relativeHeight="251666432" behindDoc="0" locked="0" layoutInCell="1" allowOverlap="1" wp14:anchorId="1156C800" wp14:editId="52A38CD1">
            <wp:simplePos x="0" y="0"/>
            <wp:positionH relativeFrom="column">
              <wp:posOffset>1530082</wp:posOffset>
            </wp:positionH>
            <wp:positionV relativeFrom="paragraph">
              <wp:posOffset>14605</wp:posOffset>
            </wp:positionV>
            <wp:extent cx="4273550" cy="2190115"/>
            <wp:effectExtent l="0" t="0" r="0" b="635"/>
            <wp:wrapSquare wrapText="bothSides"/>
            <wp:docPr id="993988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355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9C4" w:rsidRPr="001339C4">
        <w:rPr>
          <w:rFonts w:ascii="Times New Roman" w:hAnsi="Times New Roman" w:cs="Times New Roman"/>
          <w:b/>
          <w:bCs/>
          <w:sz w:val="28"/>
          <w:szCs w:val="28"/>
        </w:rPr>
        <w:t>3.</w:t>
      </w:r>
      <w:r w:rsidR="001339C4" w:rsidRPr="001339C4">
        <w:rPr>
          <w:rFonts w:ascii="Times New Roman" w:hAnsi="Times New Roman" w:cs="Times New Roman"/>
          <w:b/>
          <w:bCs/>
          <w:sz w:val="28"/>
          <w:szCs w:val="28"/>
        </w:rPr>
        <w:t>3</w:t>
      </w:r>
      <w:r w:rsidR="001339C4" w:rsidRPr="001339C4">
        <w:rPr>
          <w:rFonts w:ascii="Times New Roman" w:hAnsi="Times New Roman" w:cs="Times New Roman"/>
          <w:b/>
          <w:bCs/>
          <w:sz w:val="28"/>
          <w:szCs w:val="28"/>
        </w:rPr>
        <w:t xml:space="preserve"> </w:t>
      </w:r>
      <w:r w:rsidR="001339C4" w:rsidRPr="001339C4">
        <w:rPr>
          <w:rFonts w:ascii="Times New Roman" w:hAnsi="Times New Roman" w:cs="Times New Roman"/>
          <w:b/>
          <w:bCs/>
          <w:sz w:val="28"/>
          <w:szCs w:val="28"/>
        </w:rPr>
        <w:t>Code</w:t>
      </w:r>
    </w:p>
    <w:p w14:paraId="0B05448A" w14:textId="20885EB5" w:rsidR="00A40404" w:rsidRDefault="00A40404" w:rsidP="001339C4">
      <w:pPr>
        <w:spacing w:line="360" w:lineRule="auto"/>
        <w:jc w:val="both"/>
        <w:rPr>
          <w:rFonts w:ascii="Times New Roman" w:hAnsi="Times New Roman" w:cs="Times New Roman"/>
          <w:b/>
          <w:bCs/>
          <w:sz w:val="28"/>
          <w:szCs w:val="28"/>
        </w:rPr>
      </w:pPr>
    </w:p>
    <w:p w14:paraId="2FE72005" w14:textId="4558EF31" w:rsidR="00A40404" w:rsidRDefault="00A40404" w:rsidP="001339C4">
      <w:pPr>
        <w:spacing w:line="360" w:lineRule="auto"/>
        <w:jc w:val="both"/>
        <w:rPr>
          <w:rFonts w:ascii="Times New Roman" w:hAnsi="Times New Roman" w:cs="Times New Roman"/>
          <w:b/>
          <w:bCs/>
          <w:sz w:val="28"/>
          <w:szCs w:val="28"/>
        </w:rPr>
      </w:pPr>
    </w:p>
    <w:p w14:paraId="1EF06574" w14:textId="726BD48D" w:rsidR="00A40404" w:rsidRDefault="00A40404" w:rsidP="00A40404">
      <w:pPr>
        <w:spacing w:line="360" w:lineRule="auto"/>
        <w:rPr>
          <w:b/>
          <w:sz w:val="28"/>
          <w:szCs w:val="28"/>
        </w:rPr>
      </w:pPr>
    </w:p>
    <w:p w14:paraId="3E05588F" w14:textId="77777777" w:rsidR="00A40404" w:rsidRDefault="00A40404" w:rsidP="00A40404">
      <w:pPr>
        <w:spacing w:line="360" w:lineRule="auto"/>
        <w:rPr>
          <w:b/>
          <w:sz w:val="28"/>
          <w:szCs w:val="28"/>
        </w:rPr>
      </w:pPr>
    </w:p>
    <w:p w14:paraId="5A305018" w14:textId="77777777" w:rsidR="00A40404" w:rsidRDefault="00A40404" w:rsidP="00A40404">
      <w:pPr>
        <w:spacing w:line="360" w:lineRule="auto"/>
        <w:rPr>
          <w:b/>
          <w:sz w:val="28"/>
          <w:szCs w:val="28"/>
        </w:rPr>
      </w:pPr>
    </w:p>
    <w:p w14:paraId="10284A08" w14:textId="77777777" w:rsidR="00A40404" w:rsidRDefault="00A40404" w:rsidP="00A40404">
      <w:pPr>
        <w:spacing w:line="360" w:lineRule="auto"/>
        <w:rPr>
          <w:b/>
          <w:sz w:val="28"/>
          <w:szCs w:val="28"/>
        </w:rPr>
      </w:pPr>
    </w:p>
    <w:p w14:paraId="0DD3CCDE" w14:textId="77777777" w:rsidR="00A40404" w:rsidRPr="00A40404" w:rsidRDefault="00A40404" w:rsidP="00A40404">
      <w:pPr>
        <w:spacing w:line="360" w:lineRule="auto"/>
        <w:rPr>
          <w:b/>
          <w:sz w:val="28"/>
          <w:szCs w:val="28"/>
        </w:rPr>
      </w:pPr>
    </w:p>
    <w:p w14:paraId="248DE71C" w14:textId="5456A855" w:rsidR="009946F9" w:rsidRPr="00A40404" w:rsidRDefault="00A40404" w:rsidP="009946F9">
      <w:pPr>
        <w:pStyle w:val="ListParagraph"/>
        <w:numPr>
          <w:ilvl w:val="0"/>
          <w:numId w:val="6"/>
        </w:numPr>
        <w:spacing w:line="360" w:lineRule="auto"/>
        <w:rPr>
          <w:b/>
          <w:sz w:val="28"/>
          <w:szCs w:val="28"/>
        </w:rPr>
      </w:pPr>
      <w:r>
        <w:rPr>
          <w:noProof/>
        </w:rPr>
        <w:drawing>
          <wp:anchor distT="0" distB="0" distL="114300" distR="114300" simplePos="0" relativeHeight="251662336" behindDoc="0" locked="0" layoutInCell="1" allowOverlap="1" wp14:anchorId="460A83DC" wp14:editId="0DA47993">
            <wp:simplePos x="0" y="0"/>
            <wp:positionH relativeFrom="column">
              <wp:posOffset>-469097</wp:posOffset>
            </wp:positionH>
            <wp:positionV relativeFrom="paragraph">
              <wp:posOffset>442762</wp:posOffset>
            </wp:positionV>
            <wp:extent cx="6761480" cy="5220970"/>
            <wp:effectExtent l="0" t="0" r="1270" b="0"/>
            <wp:wrapSquare wrapText="bothSides"/>
            <wp:docPr id="1119259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1480" cy="522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6F">
        <w:rPr>
          <w:b/>
          <w:sz w:val="28"/>
          <w:szCs w:val="28"/>
        </w:rPr>
        <w:t>Generating Dataset:</w:t>
      </w:r>
    </w:p>
    <w:p w14:paraId="64D55CFC" w14:textId="6C823FD2" w:rsidR="00E41E8D" w:rsidRDefault="00E41E8D" w:rsidP="009946F9">
      <w:pPr>
        <w:spacing w:line="360" w:lineRule="auto"/>
        <w:rPr>
          <w:b/>
          <w:sz w:val="28"/>
          <w:szCs w:val="28"/>
        </w:rPr>
      </w:pPr>
    </w:p>
    <w:p w14:paraId="241F045D" w14:textId="28F4D9DC" w:rsidR="00A40404" w:rsidRDefault="00A40404" w:rsidP="009946F9">
      <w:pPr>
        <w:spacing w:line="360" w:lineRule="auto"/>
        <w:rPr>
          <w:b/>
          <w:sz w:val="28"/>
          <w:szCs w:val="28"/>
        </w:rPr>
      </w:pPr>
    </w:p>
    <w:p w14:paraId="27B70655" w14:textId="523F6C47" w:rsidR="00A40404" w:rsidRDefault="00A40404" w:rsidP="009946F9">
      <w:pPr>
        <w:spacing w:line="360" w:lineRule="auto"/>
        <w:rPr>
          <w:b/>
          <w:sz w:val="28"/>
          <w:szCs w:val="28"/>
        </w:rPr>
      </w:pPr>
    </w:p>
    <w:p w14:paraId="49D092F9" w14:textId="1779C148" w:rsidR="008C077E" w:rsidRDefault="009946F9" w:rsidP="009946F9">
      <w:pPr>
        <w:pStyle w:val="ListParagraph"/>
        <w:numPr>
          <w:ilvl w:val="0"/>
          <w:numId w:val="7"/>
        </w:numPr>
        <w:spacing w:line="360" w:lineRule="auto"/>
        <w:rPr>
          <w:b/>
          <w:sz w:val="28"/>
          <w:szCs w:val="28"/>
        </w:rPr>
      </w:pPr>
      <w:r w:rsidRPr="00A40404">
        <w:rPr>
          <w:b/>
          <w:sz w:val="28"/>
          <w:szCs w:val="28"/>
        </w:rPr>
        <w:t>Train Classifier:</w:t>
      </w:r>
    </w:p>
    <w:p w14:paraId="1ADB9832" w14:textId="5119CD24" w:rsidR="008C077E" w:rsidRDefault="008C077E" w:rsidP="008C077E">
      <w:pPr>
        <w:spacing w:line="360" w:lineRule="auto"/>
        <w:rPr>
          <w:b/>
          <w:sz w:val="28"/>
          <w:szCs w:val="28"/>
        </w:rPr>
      </w:pPr>
      <w:r>
        <w:rPr>
          <w:noProof/>
        </w:rPr>
        <w:drawing>
          <wp:anchor distT="0" distB="0" distL="114300" distR="114300" simplePos="0" relativeHeight="251663360" behindDoc="0" locked="0" layoutInCell="1" allowOverlap="1" wp14:anchorId="6CBFC35C" wp14:editId="548B0DED">
            <wp:simplePos x="0" y="0"/>
            <wp:positionH relativeFrom="column">
              <wp:posOffset>-403994</wp:posOffset>
            </wp:positionH>
            <wp:positionV relativeFrom="paragraph">
              <wp:posOffset>341998</wp:posOffset>
            </wp:positionV>
            <wp:extent cx="6828155" cy="4269740"/>
            <wp:effectExtent l="0" t="0" r="0" b="0"/>
            <wp:wrapSquare wrapText="bothSides"/>
            <wp:docPr id="2004926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8155" cy="426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4C353" w14:textId="66B08B48" w:rsidR="008C077E" w:rsidRDefault="008C077E" w:rsidP="008C077E">
      <w:pPr>
        <w:spacing w:line="360" w:lineRule="auto"/>
        <w:rPr>
          <w:b/>
          <w:sz w:val="28"/>
          <w:szCs w:val="28"/>
        </w:rPr>
      </w:pPr>
      <w:r w:rsidRPr="008C077E">
        <w:drawing>
          <wp:anchor distT="0" distB="0" distL="114300" distR="114300" simplePos="0" relativeHeight="251667456" behindDoc="0" locked="0" layoutInCell="1" allowOverlap="1" wp14:anchorId="060FECC0" wp14:editId="2DBDC15E">
            <wp:simplePos x="0" y="0"/>
            <wp:positionH relativeFrom="column">
              <wp:posOffset>86995</wp:posOffset>
            </wp:positionH>
            <wp:positionV relativeFrom="paragraph">
              <wp:posOffset>4670793</wp:posOffset>
            </wp:positionV>
            <wp:extent cx="5731510" cy="2870200"/>
            <wp:effectExtent l="0" t="0" r="2540" b="6350"/>
            <wp:wrapSquare wrapText="bothSides"/>
            <wp:docPr id="559572451"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descr="preencoded.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anchor>
        </w:drawing>
      </w:r>
    </w:p>
    <w:p w14:paraId="12990275" w14:textId="32D66A16" w:rsidR="00331F70" w:rsidRPr="008C077E" w:rsidRDefault="00331F70" w:rsidP="008C077E">
      <w:pPr>
        <w:spacing w:line="360" w:lineRule="auto"/>
        <w:rPr>
          <w:b/>
          <w:sz w:val="28"/>
          <w:szCs w:val="28"/>
        </w:rPr>
      </w:pPr>
    </w:p>
    <w:p w14:paraId="1E8CA910" w14:textId="06956F12" w:rsidR="009946F9" w:rsidRPr="009946F9" w:rsidRDefault="00B33F13" w:rsidP="009946F9">
      <w:pPr>
        <w:pStyle w:val="ListParagraph"/>
        <w:numPr>
          <w:ilvl w:val="0"/>
          <w:numId w:val="6"/>
        </w:numPr>
        <w:spacing w:line="360" w:lineRule="auto"/>
        <w:rPr>
          <w:b/>
          <w:sz w:val="28"/>
          <w:szCs w:val="28"/>
        </w:rPr>
      </w:pPr>
      <w:r>
        <w:rPr>
          <w:noProof/>
        </w:rPr>
        <w:lastRenderedPageBreak/>
        <w:drawing>
          <wp:anchor distT="0" distB="0" distL="114300" distR="114300" simplePos="0" relativeHeight="251664384" behindDoc="0" locked="0" layoutInCell="1" allowOverlap="1" wp14:anchorId="1D3A6F48" wp14:editId="7D1BCA7F">
            <wp:simplePos x="0" y="0"/>
            <wp:positionH relativeFrom="column">
              <wp:posOffset>-536575</wp:posOffset>
            </wp:positionH>
            <wp:positionV relativeFrom="paragraph">
              <wp:posOffset>461813</wp:posOffset>
            </wp:positionV>
            <wp:extent cx="6797040" cy="5243195"/>
            <wp:effectExtent l="0" t="0" r="3810" b="0"/>
            <wp:wrapSquare wrapText="bothSides"/>
            <wp:docPr id="939203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97040" cy="524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6F9" w:rsidRPr="009946F9">
        <w:rPr>
          <w:b/>
          <w:sz w:val="28"/>
          <w:szCs w:val="28"/>
        </w:rPr>
        <w:t>Detecting Face:</w:t>
      </w:r>
    </w:p>
    <w:p w14:paraId="573F6176" w14:textId="0640FF79" w:rsidR="000B69CE" w:rsidRDefault="000B69CE" w:rsidP="000B69CE">
      <w:pPr>
        <w:pStyle w:val="ListParagraph"/>
        <w:spacing w:line="360" w:lineRule="auto"/>
        <w:rPr>
          <w:b/>
          <w:sz w:val="28"/>
          <w:szCs w:val="28"/>
        </w:rPr>
      </w:pPr>
    </w:p>
    <w:p w14:paraId="1686F3CA" w14:textId="64CD5DB2" w:rsidR="000B69CE" w:rsidRDefault="000B69CE" w:rsidP="000B69CE">
      <w:pPr>
        <w:pStyle w:val="ListParagraph"/>
        <w:spacing w:line="360" w:lineRule="auto"/>
        <w:rPr>
          <w:b/>
          <w:sz w:val="28"/>
          <w:szCs w:val="28"/>
        </w:rPr>
      </w:pPr>
    </w:p>
    <w:p w14:paraId="25226954" w14:textId="087C2C45" w:rsidR="00B33F13" w:rsidRDefault="00B33F13" w:rsidP="00B33F13">
      <w:pPr>
        <w:pStyle w:val="ListParagraph"/>
        <w:numPr>
          <w:ilvl w:val="0"/>
          <w:numId w:val="7"/>
        </w:numPr>
        <w:spacing w:line="360" w:lineRule="auto"/>
        <w:rPr>
          <w:b/>
          <w:sz w:val="28"/>
          <w:szCs w:val="28"/>
        </w:rPr>
      </w:pPr>
      <w:r w:rsidRPr="00B33F13">
        <w:rPr>
          <w:b/>
          <w:sz w:val="28"/>
          <w:szCs w:val="28"/>
        </w:rPr>
        <w:drawing>
          <wp:anchor distT="0" distB="0" distL="114300" distR="114300" simplePos="0" relativeHeight="251668480" behindDoc="0" locked="0" layoutInCell="1" allowOverlap="1" wp14:anchorId="28189799" wp14:editId="7123F1F0">
            <wp:simplePos x="0" y="0"/>
            <wp:positionH relativeFrom="column">
              <wp:posOffset>-77404</wp:posOffset>
            </wp:positionH>
            <wp:positionV relativeFrom="paragraph">
              <wp:posOffset>534737</wp:posOffset>
            </wp:positionV>
            <wp:extent cx="5731510" cy="1746885"/>
            <wp:effectExtent l="0" t="0" r="2540" b="5715"/>
            <wp:wrapSquare wrapText="bothSides"/>
            <wp:docPr id="206743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39834"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GUI</w:t>
      </w:r>
    </w:p>
    <w:p w14:paraId="7F123F58" w14:textId="2F7DCF08" w:rsidR="009946F9" w:rsidRDefault="009946F9" w:rsidP="000B69CE">
      <w:pPr>
        <w:pStyle w:val="ListParagraph"/>
        <w:spacing w:line="360" w:lineRule="auto"/>
        <w:rPr>
          <w:b/>
          <w:sz w:val="28"/>
          <w:szCs w:val="28"/>
        </w:rPr>
      </w:pPr>
    </w:p>
    <w:p w14:paraId="259A0C0D" w14:textId="21CD0BA4" w:rsidR="009946F9" w:rsidRPr="008B5832" w:rsidRDefault="006B2953" w:rsidP="006B2953">
      <w:pPr>
        <w:rPr>
          <w:b/>
          <w:sz w:val="28"/>
          <w:szCs w:val="28"/>
        </w:rPr>
      </w:pPr>
      <w:r>
        <w:rPr>
          <w:b/>
          <w:sz w:val="28"/>
          <w:szCs w:val="28"/>
        </w:rPr>
        <w:br w:type="page"/>
      </w:r>
    </w:p>
    <w:p w14:paraId="46A82034" w14:textId="762C0E43" w:rsidR="001339C4" w:rsidRDefault="001339C4" w:rsidP="001339C4">
      <w:pPr>
        <w:spacing w:line="360" w:lineRule="auto"/>
        <w:jc w:val="both"/>
        <w:rPr>
          <w:rFonts w:ascii="Times New Roman" w:hAnsi="Times New Roman" w:cs="Times New Roman"/>
          <w:b/>
          <w:bCs/>
          <w:sz w:val="28"/>
          <w:szCs w:val="28"/>
        </w:rPr>
      </w:pPr>
      <w:r w:rsidRPr="001339C4">
        <w:rPr>
          <w:rFonts w:ascii="Times New Roman" w:hAnsi="Times New Roman" w:cs="Times New Roman"/>
          <w:b/>
          <w:bCs/>
          <w:sz w:val="28"/>
          <w:szCs w:val="28"/>
        </w:rPr>
        <w:lastRenderedPageBreak/>
        <w:t>3.</w:t>
      </w:r>
      <w:r w:rsidRPr="001339C4">
        <w:rPr>
          <w:rFonts w:ascii="Times New Roman" w:hAnsi="Times New Roman" w:cs="Times New Roman"/>
          <w:b/>
          <w:bCs/>
          <w:sz w:val="28"/>
          <w:szCs w:val="28"/>
        </w:rPr>
        <w:t>4</w:t>
      </w:r>
      <w:r w:rsidRPr="001339C4">
        <w:rPr>
          <w:rFonts w:ascii="Times New Roman" w:hAnsi="Times New Roman" w:cs="Times New Roman"/>
          <w:b/>
          <w:bCs/>
          <w:sz w:val="28"/>
          <w:szCs w:val="28"/>
        </w:rPr>
        <w:t xml:space="preserve"> </w:t>
      </w:r>
      <w:r w:rsidR="00F56FE1">
        <w:rPr>
          <w:rFonts w:ascii="Times New Roman" w:hAnsi="Times New Roman" w:cs="Times New Roman"/>
          <w:b/>
          <w:bCs/>
          <w:sz w:val="28"/>
          <w:szCs w:val="28"/>
        </w:rPr>
        <w:t>Real Time Face Recognition Implementation</w:t>
      </w:r>
    </w:p>
    <w:p w14:paraId="313CA0DA" w14:textId="066F06D1" w:rsidR="00F56FE1" w:rsidRPr="00F56FE1" w:rsidRDefault="00F56FE1" w:rsidP="00F56FE1">
      <w:pPr>
        <w:pStyle w:val="paragraph"/>
        <w:spacing w:line="360" w:lineRule="auto"/>
      </w:pPr>
      <w:r w:rsidRPr="00F56FE1">
        <w:t>The final step in the face recognition pipeline is to implement a real-time system that can detect and recognize faces in live video streams or camera input. OpenCV's powerful video processing capabilities make this possible, allowing developers to build interactive and responsive face recognition applications.</w:t>
      </w:r>
    </w:p>
    <w:p w14:paraId="7DF39393" w14:textId="72252B2B" w:rsidR="00F56FE1" w:rsidRPr="00F56FE1" w:rsidRDefault="00F56FE1" w:rsidP="00F56FE1">
      <w:pPr>
        <w:pStyle w:val="paragraph"/>
        <w:spacing w:line="360" w:lineRule="auto"/>
      </w:pPr>
      <w:r w:rsidRPr="00F56FE1">
        <w:t>The real-time implementation typically involves capturing video frames, detecting faces using the Haar Cascade Classifier, and then passing the detected faces through the trained LBPH model to identify the individuals. The recognized faces can then be displayed on the screen, along with additional information or actions based on the specific application requirements.</w:t>
      </w:r>
    </w:p>
    <w:p w14:paraId="04715A14" w14:textId="770E054D" w:rsidR="00F56FE1" w:rsidRPr="00F56FE1" w:rsidRDefault="00F56FE1" w:rsidP="00F56FE1">
      <w:pPr>
        <w:pStyle w:val="Heading4"/>
        <w:numPr>
          <w:ilvl w:val="0"/>
          <w:numId w:val="9"/>
        </w:numPr>
        <w:spacing w:line="360" w:lineRule="auto"/>
        <w:rPr>
          <w:rFonts w:ascii="Times New Roman" w:hAnsi="Times New Roman" w:cs="Times New Roman"/>
          <w:i w:val="0"/>
          <w:iCs w:val="0"/>
          <w:sz w:val="24"/>
          <w:szCs w:val="24"/>
        </w:rPr>
      </w:pPr>
      <w:r w:rsidRPr="00F56FE1">
        <w:rPr>
          <w:rFonts w:ascii="Times New Roman" w:hAnsi="Times New Roman" w:cs="Times New Roman"/>
          <w:i w:val="0"/>
          <w:iCs w:val="0"/>
          <w:sz w:val="24"/>
          <w:szCs w:val="24"/>
        </w:rPr>
        <w:t>Video Capture</w:t>
      </w:r>
    </w:p>
    <w:p w14:paraId="0B99657F" w14:textId="6A9D920E" w:rsidR="00F56FE1" w:rsidRPr="00F56FE1" w:rsidRDefault="00F56FE1" w:rsidP="00F56FE1">
      <w:pPr>
        <w:pStyle w:val="paragraph"/>
        <w:spacing w:line="360" w:lineRule="auto"/>
        <w:ind w:left="720"/>
      </w:pPr>
      <w:r w:rsidRPr="00F56FE1">
        <w:t>Continuously capture video frames from a camera or other video source.</w:t>
      </w:r>
    </w:p>
    <w:p w14:paraId="16D75D68" w14:textId="77777777" w:rsidR="00F56FE1" w:rsidRPr="00F56FE1" w:rsidRDefault="00F56FE1" w:rsidP="00F56FE1">
      <w:pPr>
        <w:pStyle w:val="Heading4"/>
        <w:numPr>
          <w:ilvl w:val="0"/>
          <w:numId w:val="9"/>
        </w:numPr>
        <w:spacing w:line="360" w:lineRule="auto"/>
        <w:rPr>
          <w:rFonts w:ascii="Times New Roman" w:hAnsi="Times New Roman" w:cs="Times New Roman"/>
          <w:i w:val="0"/>
          <w:iCs w:val="0"/>
          <w:sz w:val="24"/>
          <w:szCs w:val="24"/>
        </w:rPr>
      </w:pPr>
      <w:r w:rsidRPr="00F56FE1">
        <w:rPr>
          <w:rFonts w:ascii="Times New Roman" w:hAnsi="Times New Roman" w:cs="Times New Roman"/>
          <w:i w:val="0"/>
          <w:iCs w:val="0"/>
          <w:sz w:val="24"/>
          <w:szCs w:val="24"/>
        </w:rPr>
        <w:t>Face Detection</w:t>
      </w:r>
    </w:p>
    <w:p w14:paraId="5F270EF5" w14:textId="77777777" w:rsidR="00F56FE1" w:rsidRPr="00F56FE1" w:rsidRDefault="00F56FE1" w:rsidP="00F56FE1">
      <w:pPr>
        <w:pStyle w:val="paragraph"/>
        <w:spacing w:line="360" w:lineRule="auto"/>
        <w:ind w:left="720"/>
      </w:pPr>
      <w:r w:rsidRPr="00F56FE1">
        <w:t>Use the Haar Cascade Classifier to detect the presence of faces in each frame.</w:t>
      </w:r>
    </w:p>
    <w:p w14:paraId="7875C556" w14:textId="77777777" w:rsidR="00F56FE1" w:rsidRPr="00F56FE1" w:rsidRDefault="00F56FE1" w:rsidP="00F56FE1">
      <w:pPr>
        <w:pStyle w:val="Heading4"/>
        <w:numPr>
          <w:ilvl w:val="0"/>
          <w:numId w:val="9"/>
        </w:numPr>
        <w:spacing w:line="360" w:lineRule="auto"/>
        <w:rPr>
          <w:rFonts w:ascii="Times New Roman" w:hAnsi="Times New Roman" w:cs="Times New Roman"/>
          <w:i w:val="0"/>
          <w:iCs w:val="0"/>
          <w:sz w:val="24"/>
          <w:szCs w:val="24"/>
        </w:rPr>
      </w:pPr>
      <w:r w:rsidRPr="00F56FE1">
        <w:rPr>
          <w:rFonts w:ascii="Times New Roman" w:hAnsi="Times New Roman" w:cs="Times New Roman"/>
          <w:i w:val="0"/>
          <w:iCs w:val="0"/>
          <w:sz w:val="24"/>
          <w:szCs w:val="24"/>
        </w:rPr>
        <w:t>Face Recognition</w:t>
      </w:r>
    </w:p>
    <w:p w14:paraId="59206981" w14:textId="77777777" w:rsidR="00F56FE1" w:rsidRPr="00F56FE1" w:rsidRDefault="00F56FE1" w:rsidP="00F56FE1">
      <w:pPr>
        <w:pStyle w:val="paragraph"/>
        <w:spacing w:line="360" w:lineRule="auto"/>
        <w:ind w:left="720"/>
      </w:pPr>
      <w:r w:rsidRPr="00F56FE1">
        <w:t>Apply the trained LBPH model to the detected faces to identify the individuals.</w:t>
      </w:r>
    </w:p>
    <w:p w14:paraId="03CBFBE1" w14:textId="77777777" w:rsidR="00F56FE1" w:rsidRDefault="00F56FE1" w:rsidP="001339C4">
      <w:pPr>
        <w:spacing w:line="360" w:lineRule="auto"/>
        <w:jc w:val="both"/>
        <w:rPr>
          <w:rFonts w:ascii="Times New Roman" w:hAnsi="Times New Roman" w:cs="Times New Roman"/>
          <w:b/>
          <w:bCs/>
          <w:sz w:val="28"/>
          <w:szCs w:val="28"/>
        </w:rPr>
      </w:pPr>
    </w:p>
    <w:p w14:paraId="3CC2B9E4" w14:textId="77777777" w:rsidR="008B5832" w:rsidRDefault="008B5832" w:rsidP="001339C4">
      <w:pPr>
        <w:spacing w:line="360" w:lineRule="auto"/>
        <w:jc w:val="both"/>
        <w:rPr>
          <w:rFonts w:ascii="Times New Roman" w:hAnsi="Times New Roman" w:cs="Times New Roman"/>
          <w:b/>
          <w:bCs/>
          <w:sz w:val="28"/>
          <w:szCs w:val="28"/>
        </w:rPr>
      </w:pPr>
    </w:p>
    <w:p w14:paraId="0D602041" w14:textId="77777777" w:rsidR="008B5832" w:rsidRDefault="008B5832" w:rsidP="001339C4">
      <w:pPr>
        <w:spacing w:line="360" w:lineRule="auto"/>
        <w:jc w:val="both"/>
        <w:rPr>
          <w:rFonts w:ascii="Times New Roman" w:hAnsi="Times New Roman" w:cs="Times New Roman"/>
          <w:b/>
          <w:bCs/>
          <w:sz w:val="28"/>
          <w:szCs w:val="28"/>
        </w:rPr>
      </w:pPr>
    </w:p>
    <w:p w14:paraId="17931FF0" w14:textId="77777777" w:rsidR="00E41E8D" w:rsidRDefault="00E41E8D" w:rsidP="001339C4">
      <w:pPr>
        <w:spacing w:line="360" w:lineRule="auto"/>
        <w:jc w:val="both"/>
        <w:rPr>
          <w:rFonts w:ascii="Times New Roman" w:hAnsi="Times New Roman" w:cs="Times New Roman"/>
          <w:b/>
          <w:bCs/>
          <w:sz w:val="28"/>
          <w:szCs w:val="28"/>
        </w:rPr>
      </w:pPr>
    </w:p>
    <w:p w14:paraId="76C400EF" w14:textId="77777777" w:rsidR="00E41E8D" w:rsidRDefault="00E41E8D" w:rsidP="001339C4">
      <w:pPr>
        <w:spacing w:line="360" w:lineRule="auto"/>
        <w:jc w:val="both"/>
        <w:rPr>
          <w:rFonts w:ascii="Times New Roman" w:hAnsi="Times New Roman" w:cs="Times New Roman"/>
          <w:b/>
          <w:bCs/>
          <w:sz w:val="28"/>
          <w:szCs w:val="28"/>
        </w:rPr>
      </w:pPr>
    </w:p>
    <w:p w14:paraId="2F353C79" w14:textId="77777777" w:rsidR="00E41E8D" w:rsidRDefault="00E41E8D" w:rsidP="001339C4">
      <w:pPr>
        <w:spacing w:line="360" w:lineRule="auto"/>
        <w:jc w:val="both"/>
        <w:rPr>
          <w:rFonts w:ascii="Times New Roman" w:hAnsi="Times New Roman" w:cs="Times New Roman"/>
          <w:b/>
          <w:bCs/>
          <w:sz w:val="28"/>
          <w:szCs w:val="28"/>
        </w:rPr>
      </w:pPr>
    </w:p>
    <w:p w14:paraId="31594830" w14:textId="609B7124" w:rsidR="00E41E8D" w:rsidRDefault="00E41E8D" w:rsidP="001339C4">
      <w:pPr>
        <w:spacing w:line="360" w:lineRule="auto"/>
        <w:jc w:val="both"/>
        <w:rPr>
          <w:rFonts w:ascii="Times New Roman" w:hAnsi="Times New Roman" w:cs="Times New Roman"/>
          <w:b/>
          <w:bCs/>
          <w:sz w:val="28"/>
          <w:szCs w:val="28"/>
        </w:rPr>
      </w:pPr>
    </w:p>
    <w:p w14:paraId="49717CED" w14:textId="2F44E9B8" w:rsidR="00E41E8D" w:rsidRDefault="00E41E8D" w:rsidP="001339C4">
      <w:pPr>
        <w:spacing w:line="360" w:lineRule="auto"/>
        <w:jc w:val="both"/>
        <w:rPr>
          <w:rFonts w:ascii="Times New Roman" w:hAnsi="Times New Roman" w:cs="Times New Roman"/>
          <w:b/>
          <w:bCs/>
          <w:sz w:val="28"/>
          <w:szCs w:val="28"/>
        </w:rPr>
      </w:pPr>
    </w:p>
    <w:p w14:paraId="1FEF1118" w14:textId="228CFAE1" w:rsidR="00E41E8D" w:rsidRDefault="00E41E8D" w:rsidP="001339C4">
      <w:pPr>
        <w:spacing w:line="360" w:lineRule="auto"/>
        <w:jc w:val="both"/>
        <w:rPr>
          <w:rFonts w:ascii="Times New Roman" w:hAnsi="Times New Roman" w:cs="Times New Roman"/>
          <w:b/>
          <w:bCs/>
          <w:sz w:val="28"/>
          <w:szCs w:val="28"/>
        </w:rPr>
      </w:pPr>
    </w:p>
    <w:p w14:paraId="2068F839" w14:textId="572987CB" w:rsidR="00E41E8D" w:rsidRDefault="00E41E8D" w:rsidP="001339C4">
      <w:pPr>
        <w:spacing w:line="360" w:lineRule="auto"/>
        <w:jc w:val="both"/>
        <w:rPr>
          <w:rFonts w:ascii="Times New Roman" w:hAnsi="Times New Roman" w:cs="Times New Roman"/>
          <w:b/>
          <w:bCs/>
          <w:sz w:val="28"/>
          <w:szCs w:val="28"/>
        </w:rPr>
      </w:pPr>
    </w:p>
    <w:p w14:paraId="1217BF89" w14:textId="77777777" w:rsidR="00E41E8D" w:rsidRDefault="00E41E8D" w:rsidP="001339C4">
      <w:pPr>
        <w:spacing w:line="360" w:lineRule="auto"/>
        <w:jc w:val="both"/>
        <w:rPr>
          <w:rFonts w:ascii="Times New Roman" w:hAnsi="Times New Roman" w:cs="Times New Roman"/>
          <w:b/>
          <w:bCs/>
          <w:sz w:val="28"/>
          <w:szCs w:val="28"/>
        </w:rPr>
      </w:pPr>
    </w:p>
    <w:p w14:paraId="225EEAE3" w14:textId="77777777" w:rsidR="00E41E8D" w:rsidRPr="001339C4" w:rsidRDefault="00E41E8D" w:rsidP="001339C4">
      <w:pPr>
        <w:spacing w:line="360" w:lineRule="auto"/>
        <w:jc w:val="both"/>
        <w:rPr>
          <w:rFonts w:ascii="Times New Roman" w:hAnsi="Times New Roman" w:cs="Times New Roman"/>
          <w:b/>
          <w:bCs/>
          <w:sz w:val="28"/>
          <w:szCs w:val="28"/>
        </w:rPr>
      </w:pPr>
    </w:p>
    <w:p w14:paraId="3AE842EF" w14:textId="52869B82" w:rsidR="001339C4" w:rsidRPr="001339C4" w:rsidRDefault="001339C4" w:rsidP="001339C4">
      <w:pPr>
        <w:spacing w:line="360" w:lineRule="auto"/>
        <w:jc w:val="both"/>
        <w:rPr>
          <w:rFonts w:ascii="Times New Roman" w:hAnsi="Times New Roman" w:cs="Times New Roman"/>
          <w:b/>
          <w:bCs/>
          <w:sz w:val="28"/>
          <w:szCs w:val="28"/>
        </w:rPr>
      </w:pPr>
      <w:r w:rsidRPr="001339C4">
        <w:rPr>
          <w:rFonts w:ascii="Times New Roman" w:hAnsi="Times New Roman" w:cs="Times New Roman"/>
          <w:b/>
          <w:bCs/>
          <w:sz w:val="28"/>
          <w:szCs w:val="28"/>
        </w:rPr>
        <w:t>3.</w:t>
      </w:r>
      <w:r w:rsidRPr="001339C4">
        <w:rPr>
          <w:rFonts w:ascii="Times New Roman" w:hAnsi="Times New Roman" w:cs="Times New Roman"/>
          <w:b/>
          <w:bCs/>
          <w:sz w:val="28"/>
          <w:szCs w:val="28"/>
        </w:rPr>
        <w:t>5</w:t>
      </w:r>
      <w:r w:rsidRPr="001339C4">
        <w:rPr>
          <w:rFonts w:ascii="Times New Roman" w:hAnsi="Times New Roman" w:cs="Times New Roman"/>
          <w:b/>
          <w:bCs/>
          <w:sz w:val="28"/>
          <w:szCs w:val="28"/>
        </w:rPr>
        <w:t xml:space="preserve"> </w:t>
      </w:r>
      <w:r>
        <w:rPr>
          <w:rFonts w:ascii="Times New Roman" w:hAnsi="Times New Roman" w:cs="Times New Roman"/>
          <w:b/>
          <w:bCs/>
          <w:sz w:val="28"/>
          <w:szCs w:val="28"/>
        </w:rPr>
        <w:t xml:space="preserve">LBPH </w:t>
      </w:r>
    </w:p>
    <w:p w14:paraId="0849B697" w14:textId="77777777" w:rsidR="00E41E8D" w:rsidRPr="00E41E8D" w:rsidRDefault="00E41E8D" w:rsidP="00E41E8D">
      <w:pPr>
        <w:pStyle w:val="Heading1"/>
        <w:rPr>
          <w:rFonts w:ascii="Times New Roman" w:hAnsi="Times New Roman" w:cs="Times New Roman"/>
          <w:sz w:val="28"/>
          <w:szCs w:val="28"/>
        </w:rPr>
      </w:pPr>
      <w:r w:rsidRPr="00E41E8D">
        <w:rPr>
          <w:rFonts w:ascii="Times New Roman" w:hAnsi="Times New Roman" w:cs="Times New Roman"/>
          <w:sz w:val="28"/>
          <w:szCs w:val="28"/>
        </w:rPr>
        <w:t>Face Recognition using Local Binary Patterns Histograms (LBPH)</w:t>
      </w:r>
    </w:p>
    <w:p w14:paraId="0EEE799A" w14:textId="77777777" w:rsidR="00E41E8D" w:rsidRDefault="00E41E8D" w:rsidP="00E41E8D">
      <w:pPr>
        <w:pStyle w:val="paragraph"/>
        <w:numPr>
          <w:ilvl w:val="0"/>
          <w:numId w:val="8"/>
        </w:numPr>
        <w:spacing w:line="360" w:lineRule="auto"/>
      </w:pPr>
      <w:r>
        <w:t>Once the faces have been detected, the next step in the face recognition process is to identify and verify the individual. The Local Binary Patterns Histogram (LBPH) algorithm is a popular and effective technique for this task.</w:t>
      </w:r>
    </w:p>
    <w:p w14:paraId="6DBBCC01" w14:textId="178D23AE" w:rsidR="00E41E8D" w:rsidRDefault="00E41E8D" w:rsidP="00E41E8D">
      <w:pPr>
        <w:pStyle w:val="paragraph"/>
        <w:numPr>
          <w:ilvl w:val="0"/>
          <w:numId w:val="8"/>
        </w:numPr>
        <w:spacing w:line="360" w:lineRule="auto"/>
      </w:pPr>
      <w:r>
        <w:t xml:space="preserve">LBPH works by </w:t>
      </w:r>
      <w:r w:rsidR="003461EC">
        <w:t>analysing</w:t>
      </w:r>
      <w:r>
        <w:t xml:space="preserve"> the local texture and patterns of a face image, capturing the unique facial features that distinguish one person from another. The algorithm creates a histogram representation of these patterns, which can then be used to compare and match faces in the system's database.</w:t>
      </w:r>
    </w:p>
    <w:p w14:paraId="588E3201" w14:textId="77777777" w:rsidR="00E41E8D" w:rsidRDefault="00E41E8D" w:rsidP="00E41E8D">
      <w:pPr>
        <w:pStyle w:val="paragraph"/>
        <w:numPr>
          <w:ilvl w:val="0"/>
          <w:numId w:val="8"/>
        </w:numPr>
        <w:spacing w:line="360" w:lineRule="auto"/>
      </w:pPr>
      <w:r>
        <w:t>LBPH is known for its robustness to variations in lighting, pose, and expression, making it a reliable choice for real-world face recognition applications.</w:t>
      </w:r>
    </w:p>
    <w:p w14:paraId="71C06EE2" w14:textId="49C0E67C" w:rsidR="00B92C0A" w:rsidRDefault="00266E89" w:rsidP="008C7C3A">
      <w:pPr>
        <w:spacing w:line="360" w:lineRule="auto"/>
        <w:jc w:val="both"/>
      </w:pPr>
      <w:r>
        <w:rPr>
          <w:noProof/>
        </w:rPr>
        <w:drawing>
          <wp:anchor distT="0" distB="0" distL="114300" distR="114300" simplePos="0" relativeHeight="251669504" behindDoc="0" locked="0" layoutInCell="1" allowOverlap="1" wp14:anchorId="207833A9" wp14:editId="299FC18C">
            <wp:simplePos x="0" y="0"/>
            <wp:positionH relativeFrom="column">
              <wp:posOffset>413886</wp:posOffset>
            </wp:positionH>
            <wp:positionV relativeFrom="paragraph">
              <wp:posOffset>252095</wp:posOffset>
            </wp:positionV>
            <wp:extent cx="5279123" cy="3498165"/>
            <wp:effectExtent l="0" t="0" r="0" b="7620"/>
            <wp:wrapSquare wrapText="bothSides"/>
            <wp:docPr id="470350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123" cy="3498165"/>
                    </a:xfrm>
                    <a:prstGeom prst="rect">
                      <a:avLst/>
                    </a:prstGeom>
                    <a:noFill/>
                    <a:ln>
                      <a:noFill/>
                    </a:ln>
                  </pic:spPr>
                </pic:pic>
              </a:graphicData>
            </a:graphic>
          </wp:anchor>
        </w:drawing>
      </w:r>
    </w:p>
    <w:p w14:paraId="7B62273A" w14:textId="1BCE05CA" w:rsidR="004C0530" w:rsidRPr="00660C5E" w:rsidRDefault="004C0530" w:rsidP="008C7C3A">
      <w:pPr>
        <w:spacing w:line="360" w:lineRule="auto"/>
        <w:jc w:val="both"/>
        <w:rPr>
          <w:rFonts w:ascii="Times New Roman" w:hAnsi="Times New Roman" w:cs="Times New Roman"/>
          <w:b/>
          <w:bCs/>
          <w:sz w:val="32"/>
          <w:szCs w:val="32"/>
        </w:rPr>
      </w:pPr>
    </w:p>
    <w:p w14:paraId="63D25130" w14:textId="6AF459E5" w:rsidR="0044678C" w:rsidRDefault="0044678C" w:rsidP="008C7C3A">
      <w:pPr>
        <w:spacing w:line="360" w:lineRule="auto"/>
        <w:jc w:val="both"/>
      </w:pPr>
    </w:p>
    <w:p w14:paraId="591E0444" w14:textId="6F968A3A" w:rsidR="004E74B4" w:rsidRPr="00F277B1" w:rsidRDefault="00F277B1" w:rsidP="004E74B4">
      <w:pPr>
        <w:rPr>
          <w:rFonts w:ascii="Times New Roman" w:hAnsi="Times New Roman" w:cs="Times New Roman"/>
          <w:b/>
          <w:bCs/>
          <w:sz w:val="32"/>
          <w:szCs w:val="32"/>
        </w:rPr>
      </w:pPr>
      <w:r>
        <w:rPr>
          <w:rFonts w:ascii="Times New Roman" w:hAnsi="Times New Roman" w:cs="Times New Roman"/>
          <w:b/>
          <w:bCs/>
          <w:sz w:val="32"/>
          <w:szCs w:val="32"/>
        </w:rPr>
        <w:br w:type="page"/>
      </w:r>
    </w:p>
    <w:p w14:paraId="1840B5E6" w14:textId="07A7A030" w:rsidR="00D8240A" w:rsidRPr="00A20939" w:rsidRDefault="00000000" w:rsidP="008C7C3A">
      <w:pPr>
        <w:pStyle w:val="NormalWeb"/>
        <w:spacing w:line="360" w:lineRule="auto"/>
      </w:pPr>
      <w:r>
        <w:rPr>
          <w:b/>
          <w:sz w:val="32"/>
          <w:szCs w:val="32"/>
        </w:rPr>
        <w:lastRenderedPageBreak/>
        <w:t>Chapter 4</w:t>
      </w:r>
    </w:p>
    <w:p w14:paraId="7E56E53F" w14:textId="24CAB593" w:rsidR="00DB7EA9" w:rsidRPr="00F6622F" w:rsidRDefault="00000000" w:rsidP="008C7C3A">
      <w:pPr>
        <w:spacing w:line="360" w:lineRule="auto"/>
        <w:jc w:val="center"/>
        <w:rPr>
          <w:rFonts w:ascii="Times New Roman" w:eastAsia="Times New Roman" w:hAnsi="Times New Roman" w:cs="Times New Roman"/>
          <w:b/>
          <w:sz w:val="36"/>
          <w:szCs w:val="36"/>
        </w:rPr>
      </w:pPr>
      <w:r w:rsidRPr="00F6622F">
        <w:rPr>
          <w:rFonts w:ascii="Times New Roman" w:eastAsia="Times New Roman" w:hAnsi="Times New Roman" w:cs="Times New Roman"/>
          <w:b/>
          <w:sz w:val="36"/>
          <w:szCs w:val="36"/>
        </w:rPr>
        <w:t>Result and Discussion</w:t>
      </w:r>
    </w:p>
    <w:p w14:paraId="73699D07" w14:textId="37F99F09" w:rsidR="00DB7EA9" w:rsidRPr="00F6622F" w:rsidRDefault="00DB7EA9" w:rsidP="008C7C3A">
      <w:pPr>
        <w:spacing w:line="360" w:lineRule="auto"/>
        <w:rPr>
          <w:rFonts w:ascii="Times New Roman" w:eastAsia="Times New Roman" w:hAnsi="Times New Roman" w:cs="Times New Roman"/>
          <w:b/>
          <w:bCs/>
          <w:sz w:val="28"/>
          <w:szCs w:val="28"/>
        </w:rPr>
      </w:pPr>
      <w:r w:rsidRPr="00F6622F">
        <w:rPr>
          <w:rFonts w:ascii="Times New Roman" w:hAnsi="Times New Roman" w:cs="Times New Roman"/>
          <w:b/>
          <w:bCs/>
          <w:sz w:val="28"/>
          <w:szCs w:val="28"/>
        </w:rPr>
        <w:t>4.1 Dataset Generation</w:t>
      </w:r>
    </w:p>
    <w:p w14:paraId="012A4C66" w14:textId="71C39D94" w:rsidR="00DB7EA9" w:rsidRDefault="00DB7EA9" w:rsidP="008C7C3A">
      <w:pPr>
        <w:pStyle w:val="NormalWeb"/>
        <w:spacing w:line="360" w:lineRule="auto"/>
      </w:pPr>
      <w:r>
        <w:t>The dataset generation process successfully captured and stored images of faces. Each subject had approximately 200 images collected, ensuring a robust dataset for training.</w:t>
      </w:r>
    </w:p>
    <w:p w14:paraId="3B157DD9" w14:textId="745DFD80" w:rsidR="00DB7EA9" w:rsidRPr="00F6622F" w:rsidRDefault="00DB7EA9" w:rsidP="008C7C3A">
      <w:pPr>
        <w:pStyle w:val="NormalWeb"/>
        <w:spacing w:line="360" w:lineRule="auto"/>
        <w:rPr>
          <w:b/>
          <w:bCs/>
          <w:sz w:val="28"/>
          <w:szCs w:val="28"/>
        </w:rPr>
      </w:pPr>
      <w:r w:rsidRPr="00F6622F">
        <w:rPr>
          <w:b/>
          <w:bCs/>
          <w:sz w:val="28"/>
          <w:szCs w:val="28"/>
        </w:rPr>
        <w:t>4.2 Data Augmentation</w:t>
      </w:r>
    </w:p>
    <w:p w14:paraId="3037D110" w14:textId="58E3031C" w:rsidR="00DB7EA9" w:rsidRDefault="00DB7EA9" w:rsidP="008C7C3A">
      <w:pPr>
        <w:pStyle w:val="NormalWeb"/>
        <w:spacing w:line="360" w:lineRule="auto"/>
      </w:pPr>
      <w:r>
        <w:t>Data augmentation techniques effectively increased the diversity of the dataset, providing more variability in training samples and improving model performance.</w:t>
      </w:r>
    </w:p>
    <w:p w14:paraId="37BE65B0" w14:textId="5AD2601C" w:rsidR="00DB7EA9" w:rsidRPr="00F6622F" w:rsidRDefault="00DB7EA9" w:rsidP="008C7C3A">
      <w:pPr>
        <w:pStyle w:val="NormalWeb"/>
        <w:spacing w:line="360" w:lineRule="auto"/>
        <w:rPr>
          <w:b/>
          <w:bCs/>
          <w:sz w:val="28"/>
          <w:szCs w:val="28"/>
        </w:rPr>
      </w:pPr>
      <w:r w:rsidRPr="00F6622F">
        <w:rPr>
          <w:b/>
          <w:bCs/>
          <w:sz w:val="28"/>
          <w:szCs w:val="28"/>
        </w:rPr>
        <w:t>4.3 Model Training</w:t>
      </w:r>
    </w:p>
    <w:p w14:paraId="7310795B" w14:textId="342940FF" w:rsidR="00825EE1" w:rsidRDefault="00DB7EA9" w:rsidP="008C7C3A">
      <w:pPr>
        <w:pStyle w:val="NormalWeb"/>
        <w:spacing w:line="360" w:lineRule="auto"/>
      </w:pPr>
      <w:r>
        <w:t>The LBPH face recognizer was trained successfully, with a label map saved for future reference. The model demonstrated high accuracy in distinguishing between different subjects</w:t>
      </w:r>
      <w:r w:rsidR="000C17A3">
        <w:t>.</w:t>
      </w:r>
    </w:p>
    <w:p w14:paraId="7908DBD1" w14:textId="4BBFB680" w:rsidR="00DB7EA9" w:rsidRPr="00BA5512" w:rsidRDefault="00DB7EA9" w:rsidP="008C7C3A">
      <w:pPr>
        <w:pStyle w:val="NormalWeb"/>
        <w:spacing w:line="360" w:lineRule="auto"/>
        <w:rPr>
          <w:b/>
          <w:bCs/>
          <w:sz w:val="28"/>
          <w:szCs w:val="28"/>
        </w:rPr>
      </w:pPr>
      <w:r w:rsidRPr="00BA5512">
        <w:rPr>
          <w:b/>
          <w:bCs/>
          <w:sz w:val="28"/>
          <w:szCs w:val="28"/>
        </w:rPr>
        <w:t>4.4 Real-Time Face Recognition</w:t>
      </w:r>
    </w:p>
    <w:p w14:paraId="479026ED" w14:textId="14C92D63" w:rsidR="00A20939" w:rsidRDefault="000564CF" w:rsidP="008C7C3A">
      <w:pPr>
        <w:pStyle w:val="NormalWeb"/>
        <w:spacing w:line="360" w:lineRule="auto"/>
      </w:pPr>
      <w:r w:rsidRPr="000564CF">
        <w:rPr>
          <w:b/>
          <w:noProof/>
          <w:sz w:val="32"/>
          <w:szCs w:val="32"/>
        </w:rPr>
        <w:drawing>
          <wp:anchor distT="0" distB="0" distL="114300" distR="114300" simplePos="0" relativeHeight="251661312" behindDoc="0" locked="0" layoutInCell="1" allowOverlap="1" wp14:anchorId="2FC84C34" wp14:editId="04DEDD20">
            <wp:simplePos x="0" y="0"/>
            <wp:positionH relativeFrom="column">
              <wp:posOffset>1618195</wp:posOffset>
            </wp:positionH>
            <wp:positionV relativeFrom="paragraph">
              <wp:posOffset>311231</wp:posOffset>
            </wp:positionV>
            <wp:extent cx="3761740" cy="2893695"/>
            <wp:effectExtent l="0" t="0" r="0" b="1905"/>
            <wp:wrapSquare wrapText="bothSides"/>
            <wp:docPr id="1159366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1740"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7A3">
        <w:rPr>
          <w:noProof/>
        </w:rPr>
        <w:t xml:space="preserve"> </w:t>
      </w:r>
      <w:r w:rsidR="00DB7EA9">
        <w:t>he real-time face recognition system performed well in live tests, accurately recognizing faces with a confidence threshold set at 70%.</w:t>
      </w:r>
    </w:p>
    <w:p w14:paraId="2DB35143" w14:textId="118AE9E9" w:rsidR="00825EE1" w:rsidRDefault="00825EE1" w:rsidP="008C7C3A">
      <w:pPr>
        <w:pStyle w:val="NormalWeb"/>
        <w:spacing w:line="360" w:lineRule="auto"/>
      </w:pPr>
    </w:p>
    <w:p w14:paraId="4CD578A6" w14:textId="0AC71C08" w:rsidR="00830CCD" w:rsidRDefault="00830CCD" w:rsidP="008C7C3A">
      <w:pPr>
        <w:pStyle w:val="NormalWeb"/>
        <w:spacing w:line="360" w:lineRule="auto"/>
        <w:rPr>
          <w:b/>
          <w:sz w:val="32"/>
          <w:szCs w:val="32"/>
        </w:rPr>
      </w:pPr>
    </w:p>
    <w:p w14:paraId="059EF23D" w14:textId="77777777" w:rsidR="00830CCD" w:rsidRDefault="00830CCD" w:rsidP="008C7C3A">
      <w:pPr>
        <w:pStyle w:val="NormalWeb"/>
        <w:spacing w:line="360" w:lineRule="auto"/>
        <w:rPr>
          <w:b/>
          <w:sz w:val="32"/>
          <w:szCs w:val="32"/>
        </w:rPr>
      </w:pPr>
    </w:p>
    <w:p w14:paraId="21B5B105" w14:textId="5254C41D" w:rsidR="00825EE1" w:rsidRPr="009E6C2A" w:rsidRDefault="009E6C2A" w:rsidP="009E6C2A">
      <w:pPr>
        <w:rPr>
          <w:rFonts w:ascii="Times New Roman" w:eastAsia="Times New Roman" w:hAnsi="Times New Roman" w:cs="Times New Roman"/>
          <w:b/>
          <w:sz w:val="32"/>
          <w:szCs w:val="32"/>
          <w:lang w:val="en-IN" w:bidi="th-TH"/>
        </w:rPr>
      </w:pPr>
      <w:r>
        <w:rPr>
          <w:b/>
          <w:sz w:val="32"/>
          <w:szCs w:val="32"/>
        </w:rPr>
        <w:br w:type="page"/>
      </w:r>
    </w:p>
    <w:p w14:paraId="58E58088" w14:textId="70CA1459" w:rsidR="00D8240A" w:rsidRPr="00BA5512" w:rsidRDefault="00000000" w:rsidP="008C7C3A">
      <w:pPr>
        <w:pStyle w:val="NormalWeb"/>
        <w:spacing w:line="360" w:lineRule="auto"/>
        <w:rPr>
          <w:sz w:val="32"/>
          <w:szCs w:val="32"/>
        </w:rPr>
      </w:pPr>
      <w:r w:rsidRPr="00BA5512">
        <w:rPr>
          <w:b/>
          <w:sz w:val="32"/>
          <w:szCs w:val="32"/>
        </w:rPr>
        <w:lastRenderedPageBreak/>
        <w:t>Chapter 5</w:t>
      </w:r>
    </w:p>
    <w:p w14:paraId="2F5C706A" w14:textId="77777777" w:rsidR="00DB7EA9" w:rsidRPr="00BA5512" w:rsidRDefault="00000000" w:rsidP="008C7C3A">
      <w:pPr>
        <w:spacing w:line="360" w:lineRule="auto"/>
        <w:jc w:val="center"/>
        <w:rPr>
          <w:rFonts w:ascii="Times New Roman" w:eastAsia="Times New Roman" w:hAnsi="Times New Roman" w:cs="Times New Roman"/>
          <w:b/>
          <w:sz w:val="36"/>
          <w:szCs w:val="36"/>
        </w:rPr>
      </w:pPr>
      <w:r w:rsidRPr="00BA5512">
        <w:rPr>
          <w:rFonts w:ascii="Times New Roman" w:eastAsia="Times New Roman" w:hAnsi="Times New Roman" w:cs="Times New Roman"/>
          <w:b/>
          <w:sz w:val="36"/>
          <w:szCs w:val="36"/>
        </w:rPr>
        <w:t xml:space="preserve">Conclusion and Future Work </w:t>
      </w:r>
    </w:p>
    <w:p w14:paraId="3BDDD323" w14:textId="4D8CCE96" w:rsidR="00DB7EA9" w:rsidRPr="00611D62" w:rsidRDefault="00DB7EA9" w:rsidP="008C7C3A">
      <w:pPr>
        <w:pStyle w:val="NormalWeb"/>
        <w:spacing w:line="360" w:lineRule="auto"/>
        <w:rPr>
          <w:b/>
          <w:bCs/>
          <w:sz w:val="28"/>
          <w:szCs w:val="28"/>
        </w:rPr>
      </w:pPr>
      <w:r w:rsidRPr="00611D62">
        <w:rPr>
          <w:b/>
          <w:bCs/>
          <w:sz w:val="28"/>
          <w:szCs w:val="28"/>
        </w:rPr>
        <w:t>5.</w:t>
      </w:r>
      <w:r w:rsidR="003B1FDF">
        <w:rPr>
          <w:b/>
          <w:bCs/>
          <w:sz w:val="28"/>
          <w:szCs w:val="28"/>
        </w:rPr>
        <w:t>1</w:t>
      </w:r>
      <w:r w:rsidRPr="00611D62">
        <w:rPr>
          <w:b/>
          <w:bCs/>
          <w:sz w:val="28"/>
          <w:szCs w:val="28"/>
        </w:rPr>
        <w:t xml:space="preserve"> Future Work</w:t>
      </w:r>
    </w:p>
    <w:p w14:paraId="47F9A8DA" w14:textId="77777777" w:rsidR="00DB7EA9" w:rsidRPr="00DB7EA9" w:rsidRDefault="00DB7EA9" w:rsidP="008C7C3A">
      <w:pPr>
        <w:pStyle w:val="NormalWeb"/>
        <w:spacing w:line="360" w:lineRule="auto"/>
      </w:pPr>
      <w:r w:rsidRPr="00DB7EA9">
        <w:t>Future enhancements could include:</w:t>
      </w:r>
    </w:p>
    <w:p w14:paraId="4FCF8371" w14:textId="77777777" w:rsidR="00DB7EA9" w:rsidRPr="00DB7EA9" w:rsidRDefault="00DB7EA9" w:rsidP="008C7C3A">
      <w:pPr>
        <w:numPr>
          <w:ilvl w:val="0"/>
          <w:numId w:val="5"/>
        </w:numPr>
        <w:spacing w:before="100" w:beforeAutospacing="1" w:after="100" w:afterAutospacing="1" w:line="360" w:lineRule="auto"/>
        <w:rPr>
          <w:rFonts w:ascii="Times New Roman" w:hAnsi="Times New Roman" w:cs="Times New Roman"/>
          <w:sz w:val="24"/>
          <w:szCs w:val="24"/>
        </w:rPr>
      </w:pPr>
      <w:r w:rsidRPr="00DB7EA9">
        <w:rPr>
          <w:rFonts w:ascii="Times New Roman" w:hAnsi="Times New Roman" w:cs="Times New Roman"/>
          <w:sz w:val="24"/>
          <w:szCs w:val="24"/>
        </w:rPr>
        <w:t>Utilizing more advanced face detection models like MTCNN or SSD for better detection accuracy.</w:t>
      </w:r>
    </w:p>
    <w:p w14:paraId="66F2747E" w14:textId="77777777" w:rsidR="00DB7EA9" w:rsidRPr="00DB7EA9" w:rsidRDefault="00DB7EA9" w:rsidP="008C7C3A">
      <w:pPr>
        <w:numPr>
          <w:ilvl w:val="0"/>
          <w:numId w:val="5"/>
        </w:numPr>
        <w:spacing w:before="100" w:beforeAutospacing="1" w:after="100" w:afterAutospacing="1" w:line="360" w:lineRule="auto"/>
        <w:rPr>
          <w:rFonts w:ascii="Times New Roman" w:hAnsi="Times New Roman" w:cs="Times New Roman"/>
          <w:sz w:val="24"/>
          <w:szCs w:val="24"/>
        </w:rPr>
      </w:pPr>
      <w:r w:rsidRPr="00DB7EA9">
        <w:rPr>
          <w:rFonts w:ascii="Times New Roman" w:hAnsi="Times New Roman" w:cs="Times New Roman"/>
          <w:sz w:val="24"/>
          <w:szCs w:val="24"/>
        </w:rPr>
        <w:t>Implementing a CNN-based face recognition model for improved recognition accuracy.</w:t>
      </w:r>
    </w:p>
    <w:p w14:paraId="7E6BFBEF" w14:textId="77777777" w:rsidR="00DB7EA9" w:rsidRPr="00DB7EA9" w:rsidRDefault="00DB7EA9" w:rsidP="008C7C3A">
      <w:pPr>
        <w:numPr>
          <w:ilvl w:val="0"/>
          <w:numId w:val="5"/>
        </w:numPr>
        <w:spacing w:before="100" w:beforeAutospacing="1" w:after="100" w:afterAutospacing="1" w:line="360" w:lineRule="auto"/>
        <w:rPr>
          <w:rFonts w:ascii="Times New Roman" w:hAnsi="Times New Roman" w:cs="Times New Roman"/>
          <w:sz w:val="24"/>
          <w:szCs w:val="24"/>
        </w:rPr>
      </w:pPr>
      <w:r w:rsidRPr="00DB7EA9">
        <w:rPr>
          <w:rFonts w:ascii="Times New Roman" w:hAnsi="Times New Roman" w:cs="Times New Roman"/>
          <w:sz w:val="24"/>
          <w:szCs w:val="24"/>
        </w:rPr>
        <w:t>Expanding the dataset to include more subjects and varying conditions.</w:t>
      </w:r>
    </w:p>
    <w:p w14:paraId="72ADD0BC" w14:textId="77777777" w:rsidR="003B1FDF" w:rsidRDefault="00DB7EA9" w:rsidP="003B1FDF">
      <w:pPr>
        <w:numPr>
          <w:ilvl w:val="0"/>
          <w:numId w:val="5"/>
        </w:numPr>
        <w:spacing w:before="100" w:beforeAutospacing="1" w:after="100" w:afterAutospacing="1" w:line="360" w:lineRule="auto"/>
        <w:rPr>
          <w:rFonts w:ascii="Times New Roman" w:hAnsi="Times New Roman" w:cs="Times New Roman"/>
          <w:sz w:val="24"/>
          <w:szCs w:val="24"/>
        </w:rPr>
      </w:pPr>
      <w:r w:rsidRPr="00DB7EA9">
        <w:rPr>
          <w:rFonts w:ascii="Times New Roman" w:hAnsi="Times New Roman" w:cs="Times New Roman"/>
          <w:sz w:val="24"/>
          <w:szCs w:val="24"/>
        </w:rPr>
        <w:t>Exploring transfer learning with pre-trained models for better performance.</w:t>
      </w:r>
    </w:p>
    <w:p w14:paraId="1C8CFA2A" w14:textId="2B462958" w:rsidR="003B1FDF" w:rsidRDefault="003B1FDF" w:rsidP="003B1FDF">
      <w:pPr>
        <w:spacing w:before="100" w:beforeAutospacing="1" w:after="100" w:afterAutospacing="1" w:line="360" w:lineRule="auto"/>
        <w:rPr>
          <w:b/>
          <w:sz w:val="28"/>
          <w:szCs w:val="28"/>
        </w:rPr>
      </w:pPr>
      <w:r w:rsidRPr="003B1FDF">
        <w:rPr>
          <w:b/>
          <w:sz w:val="28"/>
          <w:szCs w:val="28"/>
        </w:rPr>
        <w:t>5.</w:t>
      </w:r>
      <w:r w:rsidR="00104F09">
        <w:rPr>
          <w:b/>
          <w:sz w:val="28"/>
          <w:szCs w:val="28"/>
        </w:rPr>
        <w:t>2</w:t>
      </w:r>
      <w:r w:rsidRPr="003B1FDF">
        <w:rPr>
          <w:b/>
          <w:sz w:val="28"/>
          <w:szCs w:val="28"/>
        </w:rPr>
        <w:t xml:space="preserve"> </w:t>
      </w:r>
      <w:r w:rsidR="00104F09">
        <w:rPr>
          <w:b/>
          <w:sz w:val="28"/>
          <w:szCs w:val="28"/>
        </w:rPr>
        <w:t>Limitation</w:t>
      </w:r>
    </w:p>
    <w:p w14:paraId="1EC622FD" w14:textId="1C1CA873" w:rsidR="00104F09" w:rsidRPr="00104F09" w:rsidRDefault="00104F09" w:rsidP="003B1FDF">
      <w:pPr>
        <w:spacing w:before="100" w:beforeAutospacing="1" w:after="100" w:afterAutospacing="1" w:line="360" w:lineRule="auto"/>
        <w:rPr>
          <w:sz w:val="24"/>
          <w:szCs w:val="24"/>
        </w:rPr>
      </w:pPr>
      <w:r w:rsidRPr="00104F09">
        <w:rPr>
          <w:sz w:val="24"/>
          <w:szCs w:val="24"/>
        </w:rPr>
        <w:t>•</w:t>
      </w:r>
      <w:r w:rsidRPr="00104F09">
        <w:rPr>
          <w:sz w:val="24"/>
          <w:szCs w:val="24"/>
        </w:rPr>
        <w:t xml:space="preserve"> </w:t>
      </w:r>
      <w:r w:rsidRPr="00104F09">
        <w:rPr>
          <w:sz w:val="24"/>
          <w:szCs w:val="24"/>
        </w:rPr>
        <w:t>Camera Angle: The relative angle of the target’s face with the camera impacts the recognition rate drastically. These conditions may not always be suitable, therefore creating a major drawback.</w:t>
      </w:r>
    </w:p>
    <w:p w14:paraId="5E5BE8E3" w14:textId="2FE1839C" w:rsidR="000C17A3" w:rsidRDefault="00104F09" w:rsidP="000C17A3">
      <w:pPr>
        <w:spacing w:before="100" w:beforeAutospacing="1" w:after="100" w:afterAutospacing="1" w:line="360" w:lineRule="auto"/>
        <w:rPr>
          <w:rFonts w:ascii="Times New Roman" w:hAnsi="Times New Roman" w:cs="Times New Roman"/>
          <w:sz w:val="24"/>
          <w:szCs w:val="24"/>
        </w:rPr>
      </w:pPr>
      <w:r w:rsidRPr="00104F09">
        <w:rPr>
          <w:sz w:val="24"/>
          <w:szCs w:val="24"/>
        </w:rPr>
        <w:t>•</w:t>
      </w:r>
      <w:r w:rsidRPr="00104F09">
        <w:rPr>
          <w:sz w:val="24"/>
          <w:szCs w:val="24"/>
        </w:rPr>
        <w:t xml:space="preserve"> </w:t>
      </w:r>
      <w:r w:rsidRPr="00104F09">
        <w:rPr>
          <w:sz w:val="24"/>
          <w:szCs w:val="24"/>
        </w:rPr>
        <w:t>Computational Power: The requirement of computational power also increases with increase in the size of the database. This becomes financially out of bounds for smaller organizations</w:t>
      </w:r>
      <w:r w:rsidRPr="00104F09">
        <w:rPr>
          <w:sz w:val="24"/>
          <w:szCs w:val="24"/>
        </w:rPr>
        <w:t>.</w:t>
      </w:r>
    </w:p>
    <w:p w14:paraId="7A7E393E" w14:textId="31FDA7DA" w:rsidR="000C17A3" w:rsidRDefault="000C17A3" w:rsidP="000C17A3">
      <w:pPr>
        <w:spacing w:line="360" w:lineRule="auto"/>
        <w:rPr>
          <w:rFonts w:eastAsia="Times New Roman"/>
          <w:b/>
          <w:sz w:val="28"/>
          <w:szCs w:val="28"/>
        </w:rPr>
      </w:pPr>
      <w:r w:rsidRPr="000C17A3">
        <w:rPr>
          <w:b/>
          <w:sz w:val="28"/>
          <w:szCs w:val="28"/>
        </w:rPr>
        <w:t>5.</w:t>
      </w:r>
      <w:r w:rsidR="003B1FDF">
        <w:rPr>
          <w:b/>
          <w:sz w:val="28"/>
          <w:szCs w:val="28"/>
        </w:rPr>
        <w:t>3</w:t>
      </w:r>
      <w:r w:rsidRPr="000C17A3">
        <w:rPr>
          <w:b/>
          <w:sz w:val="28"/>
          <w:szCs w:val="28"/>
        </w:rPr>
        <w:t xml:space="preserve"> Conclusion</w:t>
      </w:r>
    </w:p>
    <w:p w14:paraId="359893FB" w14:textId="77777777" w:rsidR="000C17A3" w:rsidRDefault="000C17A3" w:rsidP="000C17A3">
      <w:pPr>
        <w:pStyle w:val="NormalWeb"/>
        <w:spacing w:line="360" w:lineRule="auto"/>
        <w:ind w:left="360"/>
      </w:pPr>
      <w:r>
        <w:t>This project successfully implemented a comprehensive face recognition system, from data collection and augmentation to model training and real-time recognition. The system demonstrated high accuracy and real-time performance.</w:t>
      </w:r>
      <w:r w:rsidRPr="00DC34DD">
        <w:t xml:space="preserve"> </w:t>
      </w:r>
      <w:r>
        <w:t xml:space="preserve">This project report explains the implementation of face detection and face recognition using OpenCV with Python </w:t>
      </w:r>
      <w:proofErr w:type="gramStart"/>
      <w:r>
        <w:t>and also</w:t>
      </w:r>
      <w:proofErr w:type="gramEnd"/>
      <w:r>
        <w:t xml:space="preserve"> lays out the basic information that is needed to develop a face detection and face recognition software.</w:t>
      </w:r>
    </w:p>
    <w:p w14:paraId="75A427D2" w14:textId="77777777" w:rsidR="000C17A3" w:rsidRPr="000C17A3" w:rsidRDefault="000C17A3" w:rsidP="000C17A3">
      <w:pPr>
        <w:spacing w:line="360" w:lineRule="auto"/>
        <w:rPr>
          <w:rFonts w:eastAsia="Times New Roman"/>
          <w:b/>
          <w:sz w:val="28"/>
          <w:szCs w:val="28"/>
        </w:rPr>
      </w:pPr>
    </w:p>
    <w:p w14:paraId="705B0B64" w14:textId="77777777" w:rsidR="000C17A3" w:rsidRDefault="000C17A3" w:rsidP="000C17A3">
      <w:pPr>
        <w:spacing w:before="100" w:beforeAutospacing="1" w:after="100" w:afterAutospacing="1" w:line="360" w:lineRule="auto"/>
        <w:rPr>
          <w:rFonts w:ascii="Times New Roman" w:hAnsi="Times New Roman" w:cs="Times New Roman"/>
          <w:sz w:val="24"/>
          <w:szCs w:val="24"/>
        </w:rPr>
      </w:pPr>
    </w:p>
    <w:p w14:paraId="7D3A61AC" w14:textId="77777777" w:rsidR="004F1D79" w:rsidRPr="00DC34DD" w:rsidRDefault="004F1D79" w:rsidP="000C17A3">
      <w:pPr>
        <w:spacing w:before="100" w:beforeAutospacing="1" w:after="100" w:afterAutospacing="1" w:line="360" w:lineRule="auto"/>
        <w:rPr>
          <w:rFonts w:ascii="Times New Roman" w:hAnsi="Times New Roman" w:cs="Times New Roman"/>
          <w:sz w:val="24"/>
          <w:szCs w:val="24"/>
        </w:rPr>
      </w:pPr>
    </w:p>
    <w:p w14:paraId="050F28CA" w14:textId="11D068BA" w:rsidR="00D8240A" w:rsidRPr="00611D62" w:rsidRDefault="00000000" w:rsidP="008C7C3A">
      <w:pPr>
        <w:spacing w:line="360" w:lineRule="auto"/>
        <w:jc w:val="both"/>
        <w:rPr>
          <w:rFonts w:ascii="Times New Roman" w:eastAsia="Times New Roman" w:hAnsi="Times New Roman" w:cs="Times New Roman"/>
          <w:b/>
          <w:sz w:val="28"/>
          <w:szCs w:val="28"/>
        </w:rPr>
      </w:pPr>
      <w:r w:rsidRPr="00611D62">
        <w:rPr>
          <w:rFonts w:ascii="Times New Roman" w:eastAsia="Times New Roman" w:hAnsi="Times New Roman" w:cs="Times New Roman"/>
          <w:b/>
          <w:sz w:val="28"/>
          <w:szCs w:val="28"/>
        </w:rPr>
        <w:t>References</w:t>
      </w:r>
    </w:p>
    <w:p w14:paraId="5F04C3F7" w14:textId="77777777" w:rsidR="00DB7EA9" w:rsidRPr="00DB7EA9" w:rsidRDefault="00DB7EA9" w:rsidP="008C7C3A">
      <w:pPr>
        <w:spacing w:line="360" w:lineRule="auto"/>
        <w:rPr>
          <w:rFonts w:ascii="Times New Roman" w:eastAsia="Times New Roman" w:hAnsi="Times New Roman" w:cs="Times New Roman"/>
          <w:sz w:val="24"/>
          <w:szCs w:val="24"/>
          <w:lang w:val="en-IN" w:bidi="th-TH"/>
        </w:rPr>
      </w:pPr>
      <w:proofErr w:type="gramStart"/>
      <w:r w:rsidRPr="00DB7EA9">
        <w:rPr>
          <w:rFonts w:ascii="Times New Roman" w:eastAsia="Times New Roman" w:hAnsi="Symbol" w:cs="Times New Roman"/>
          <w:sz w:val="24"/>
          <w:szCs w:val="24"/>
          <w:lang w:val="en-IN" w:bidi="th-TH"/>
        </w:rPr>
        <w:t></w:t>
      </w:r>
      <w:r w:rsidRPr="00DB7EA9">
        <w:rPr>
          <w:rFonts w:ascii="Times New Roman" w:eastAsia="Times New Roman" w:hAnsi="Times New Roman" w:cs="Times New Roman"/>
          <w:sz w:val="24"/>
          <w:szCs w:val="24"/>
          <w:lang w:val="en-IN" w:bidi="th-TH"/>
        </w:rPr>
        <w:t xml:space="preserve">  Viola</w:t>
      </w:r>
      <w:proofErr w:type="gramEnd"/>
      <w:r w:rsidRPr="00DB7EA9">
        <w:rPr>
          <w:rFonts w:ascii="Times New Roman" w:eastAsia="Times New Roman" w:hAnsi="Times New Roman" w:cs="Times New Roman"/>
          <w:sz w:val="24"/>
          <w:szCs w:val="24"/>
          <w:lang w:val="en-IN" w:bidi="th-TH"/>
        </w:rPr>
        <w:t>, P., &amp; Jones, M. (2001). Rapid object detection using a boosted cascade of simple features. In Proceedings of the 2001 IEEE Computer Society Conference on Computer Vision and Pattern Recognition. CVPR 2001.</w:t>
      </w:r>
    </w:p>
    <w:p w14:paraId="54DEC2F4" w14:textId="77777777" w:rsidR="00DB7EA9" w:rsidRPr="00DB7EA9" w:rsidRDefault="00DB7EA9" w:rsidP="008C7C3A">
      <w:pPr>
        <w:spacing w:line="360" w:lineRule="auto"/>
        <w:rPr>
          <w:rFonts w:ascii="Times New Roman" w:eastAsia="Times New Roman" w:hAnsi="Times New Roman" w:cs="Times New Roman"/>
          <w:sz w:val="24"/>
          <w:szCs w:val="24"/>
          <w:lang w:val="en-IN" w:bidi="th-TH"/>
        </w:rPr>
      </w:pPr>
      <w:proofErr w:type="gramStart"/>
      <w:r w:rsidRPr="00DB7EA9">
        <w:rPr>
          <w:rFonts w:ascii="Times New Roman" w:eastAsia="Times New Roman" w:hAnsi="Symbol" w:cs="Times New Roman"/>
          <w:sz w:val="24"/>
          <w:szCs w:val="24"/>
          <w:lang w:val="en-IN" w:bidi="th-TH"/>
        </w:rPr>
        <w:t></w:t>
      </w:r>
      <w:r w:rsidRPr="00DB7EA9">
        <w:rPr>
          <w:rFonts w:ascii="Times New Roman" w:eastAsia="Times New Roman" w:hAnsi="Times New Roman" w:cs="Times New Roman"/>
          <w:sz w:val="24"/>
          <w:szCs w:val="24"/>
          <w:lang w:val="en-IN" w:bidi="th-TH"/>
        </w:rPr>
        <w:t xml:space="preserve">  Turk</w:t>
      </w:r>
      <w:proofErr w:type="gramEnd"/>
      <w:r w:rsidRPr="00DB7EA9">
        <w:rPr>
          <w:rFonts w:ascii="Times New Roman" w:eastAsia="Times New Roman" w:hAnsi="Times New Roman" w:cs="Times New Roman"/>
          <w:sz w:val="24"/>
          <w:szCs w:val="24"/>
          <w:lang w:val="en-IN" w:bidi="th-TH"/>
        </w:rPr>
        <w:t>, M., &amp; Pentland, A. (1991). Eigenfaces for recognition. Journal of Cognitive Neuroscience, 3(1), 71-86.</w:t>
      </w:r>
    </w:p>
    <w:p w14:paraId="00E9FDE2" w14:textId="77777777" w:rsidR="00DB7EA9" w:rsidRPr="00DB7EA9" w:rsidRDefault="00DB7EA9" w:rsidP="008C7C3A">
      <w:pPr>
        <w:spacing w:line="360" w:lineRule="auto"/>
        <w:rPr>
          <w:rFonts w:ascii="Times New Roman" w:eastAsia="Times New Roman" w:hAnsi="Times New Roman" w:cs="Times New Roman"/>
          <w:sz w:val="24"/>
          <w:szCs w:val="24"/>
          <w:lang w:val="en-IN" w:bidi="th-TH"/>
        </w:rPr>
      </w:pPr>
      <w:proofErr w:type="gramStart"/>
      <w:r w:rsidRPr="00DB7EA9">
        <w:rPr>
          <w:rFonts w:ascii="Times New Roman" w:eastAsia="Times New Roman" w:hAnsi="Symbol" w:cs="Times New Roman"/>
          <w:sz w:val="24"/>
          <w:szCs w:val="24"/>
          <w:lang w:val="en-IN" w:bidi="th-TH"/>
        </w:rPr>
        <w:t></w:t>
      </w:r>
      <w:r w:rsidRPr="00DB7EA9">
        <w:rPr>
          <w:rFonts w:ascii="Times New Roman" w:eastAsia="Times New Roman" w:hAnsi="Times New Roman" w:cs="Times New Roman"/>
          <w:sz w:val="24"/>
          <w:szCs w:val="24"/>
          <w:lang w:val="en-IN" w:bidi="th-TH"/>
        </w:rPr>
        <w:t xml:space="preserve">  Parkhi</w:t>
      </w:r>
      <w:proofErr w:type="gramEnd"/>
      <w:r w:rsidRPr="00DB7EA9">
        <w:rPr>
          <w:rFonts w:ascii="Times New Roman" w:eastAsia="Times New Roman" w:hAnsi="Times New Roman" w:cs="Times New Roman"/>
          <w:sz w:val="24"/>
          <w:szCs w:val="24"/>
          <w:lang w:val="en-IN" w:bidi="th-TH"/>
        </w:rPr>
        <w:t xml:space="preserve">, O. M., </w:t>
      </w:r>
      <w:proofErr w:type="spellStart"/>
      <w:r w:rsidRPr="00DB7EA9">
        <w:rPr>
          <w:rFonts w:ascii="Times New Roman" w:eastAsia="Times New Roman" w:hAnsi="Times New Roman" w:cs="Times New Roman"/>
          <w:sz w:val="24"/>
          <w:szCs w:val="24"/>
          <w:lang w:val="en-IN" w:bidi="th-TH"/>
        </w:rPr>
        <w:t>Vedaldi</w:t>
      </w:r>
      <w:proofErr w:type="spellEnd"/>
      <w:r w:rsidRPr="00DB7EA9">
        <w:rPr>
          <w:rFonts w:ascii="Times New Roman" w:eastAsia="Times New Roman" w:hAnsi="Times New Roman" w:cs="Times New Roman"/>
          <w:sz w:val="24"/>
          <w:szCs w:val="24"/>
          <w:lang w:val="en-IN" w:bidi="th-TH"/>
        </w:rPr>
        <w:t>, A., &amp; Zisserman, A. (2015). Deep Face Recognition. In BMVC.</w:t>
      </w:r>
    </w:p>
    <w:p w14:paraId="6E2D96FE" w14:textId="2BBD8884" w:rsidR="00D8240A" w:rsidRDefault="00DB7EA9" w:rsidP="008C7C3A">
      <w:pPr>
        <w:spacing w:line="360" w:lineRule="auto"/>
        <w:ind w:left="360" w:hanging="360"/>
        <w:jc w:val="both"/>
        <w:rPr>
          <w:rFonts w:ascii="Times New Roman" w:eastAsia="Times New Roman" w:hAnsi="Times New Roman" w:cs="Times New Roman"/>
        </w:rPr>
      </w:pPr>
      <w:proofErr w:type="gramStart"/>
      <w:r w:rsidRPr="00DB7EA9">
        <w:rPr>
          <w:rFonts w:ascii="Times New Roman" w:eastAsia="Times New Roman" w:hAnsi="Symbol" w:cs="Times New Roman"/>
          <w:sz w:val="24"/>
          <w:szCs w:val="24"/>
          <w:lang w:val="en-IN" w:bidi="th-TH"/>
        </w:rPr>
        <w:t></w:t>
      </w:r>
      <w:r w:rsidRPr="00DB7EA9">
        <w:rPr>
          <w:rFonts w:ascii="Times New Roman" w:eastAsia="Times New Roman" w:hAnsi="Times New Roman" w:cs="Times New Roman"/>
          <w:sz w:val="24"/>
          <w:szCs w:val="24"/>
          <w:lang w:val="en-IN" w:bidi="th-TH"/>
        </w:rPr>
        <w:t xml:space="preserve">  King</w:t>
      </w:r>
      <w:proofErr w:type="gramEnd"/>
      <w:r w:rsidRPr="00DB7EA9">
        <w:rPr>
          <w:rFonts w:ascii="Times New Roman" w:eastAsia="Times New Roman" w:hAnsi="Times New Roman" w:cs="Times New Roman"/>
          <w:sz w:val="24"/>
          <w:szCs w:val="24"/>
          <w:lang w:val="en-IN" w:bidi="th-TH"/>
        </w:rPr>
        <w:t xml:space="preserve">, D. E. (2009). </w:t>
      </w:r>
      <w:proofErr w:type="spellStart"/>
      <w:r w:rsidRPr="00DB7EA9">
        <w:rPr>
          <w:rFonts w:ascii="Times New Roman" w:eastAsia="Times New Roman" w:hAnsi="Times New Roman" w:cs="Times New Roman"/>
          <w:sz w:val="24"/>
          <w:szCs w:val="24"/>
          <w:lang w:val="en-IN" w:bidi="th-TH"/>
        </w:rPr>
        <w:t>Dlib</w:t>
      </w:r>
      <w:proofErr w:type="spellEnd"/>
      <w:r w:rsidRPr="00DB7EA9">
        <w:rPr>
          <w:rFonts w:ascii="Times New Roman" w:eastAsia="Times New Roman" w:hAnsi="Times New Roman" w:cs="Times New Roman"/>
          <w:sz w:val="24"/>
          <w:szCs w:val="24"/>
          <w:lang w:val="en-IN" w:bidi="th-TH"/>
        </w:rPr>
        <w:t>-ml: A machine learning toolkit. Journal of Machine Learning Research, 10(Jul), 1755-1758.</w:t>
      </w:r>
    </w:p>
    <w:sectPr w:rsidR="00D8240A">
      <w:footerReference w:type="default" r:id="rId2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21229" w14:textId="77777777" w:rsidR="005569FF" w:rsidRDefault="005569FF">
      <w:r>
        <w:separator/>
      </w:r>
    </w:p>
  </w:endnote>
  <w:endnote w:type="continuationSeparator" w:id="0">
    <w:p w14:paraId="25B3B398" w14:textId="77777777" w:rsidR="005569FF" w:rsidRDefault="00556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B5D85" w14:textId="77777777" w:rsidR="005569FF" w:rsidRDefault="005569FF">
      <w:r>
        <w:separator/>
      </w:r>
    </w:p>
  </w:footnote>
  <w:footnote w:type="continuationSeparator" w:id="0">
    <w:p w14:paraId="0175D120" w14:textId="77777777" w:rsidR="005569FF" w:rsidRDefault="005569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7429"/>
    <w:multiLevelType w:val="hybridMultilevel"/>
    <w:tmpl w:val="22E8A8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F918A7"/>
    <w:multiLevelType w:val="multilevel"/>
    <w:tmpl w:val="048EFE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262F0B89"/>
    <w:multiLevelType w:val="multilevel"/>
    <w:tmpl w:val="8AAE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41401"/>
    <w:multiLevelType w:val="multilevel"/>
    <w:tmpl w:val="885CC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E2DC2"/>
    <w:multiLevelType w:val="hybridMultilevel"/>
    <w:tmpl w:val="85128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A37E5A"/>
    <w:multiLevelType w:val="hybridMultilevel"/>
    <w:tmpl w:val="42E23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096E0E"/>
    <w:multiLevelType w:val="hybridMultilevel"/>
    <w:tmpl w:val="B3B017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4DA4B6D"/>
    <w:multiLevelType w:val="multilevel"/>
    <w:tmpl w:val="11B22962"/>
    <w:lvl w:ilvl="0">
      <w:start w:val="2"/>
      <w:numFmt w:val="decimal"/>
      <w:lvlText w:val="%1"/>
      <w:lvlJc w:val="left"/>
      <w:pPr>
        <w:ind w:left="360" w:hanging="360"/>
      </w:pPr>
      <w:rPr>
        <w:rFonts w:ascii="Calibri" w:hAnsi="Calibri" w:cs="Calibri"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ascii="Calibri" w:hAnsi="Calibri" w:cs="Calibri" w:hint="default"/>
      </w:rPr>
    </w:lvl>
    <w:lvl w:ilvl="3">
      <w:start w:val="1"/>
      <w:numFmt w:val="decimal"/>
      <w:lvlText w:val="%1.%2.%3.%4"/>
      <w:lvlJc w:val="left"/>
      <w:pPr>
        <w:ind w:left="1080" w:hanging="1080"/>
      </w:pPr>
      <w:rPr>
        <w:rFonts w:ascii="Calibri" w:hAnsi="Calibri" w:cs="Calibri" w:hint="default"/>
      </w:rPr>
    </w:lvl>
    <w:lvl w:ilvl="4">
      <w:start w:val="1"/>
      <w:numFmt w:val="decimal"/>
      <w:lvlText w:val="%1.%2.%3.%4.%5"/>
      <w:lvlJc w:val="left"/>
      <w:pPr>
        <w:ind w:left="1080" w:hanging="1080"/>
      </w:pPr>
      <w:rPr>
        <w:rFonts w:ascii="Calibri" w:hAnsi="Calibri" w:cs="Calibri" w:hint="default"/>
      </w:rPr>
    </w:lvl>
    <w:lvl w:ilvl="5">
      <w:start w:val="1"/>
      <w:numFmt w:val="decimal"/>
      <w:lvlText w:val="%1.%2.%3.%4.%5.%6"/>
      <w:lvlJc w:val="left"/>
      <w:pPr>
        <w:ind w:left="1440" w:hanging="1440"/>
      </w:pPr>
      <w:rPr>
        <w:rFonts w:ascii="Calibri" w:hAnsi="Calibri" w:cs="Calibri" w:hint="default"/>
      </w:rPr>
    </w:lvl>
    <w:lvl w:ilvl="6">
      <w:start w:val="1"/>
      <w:numFmt w:val="decimal"/>
      <w:lvlText w:val="%1.%2.%3.%4.%5.%6.%7"/>
      <w:lvlJc w:val="left"/>
      <w:pPr>
        <w:ind w:left="1440" w:hanging="1440"/>
      </w:pPr>
      <w:rPr>
        <w:rFonts w:ascii="Calibri" w:hAnsi="Calibri" w:cs="Calibri" w:hint="default"/>
      </w:rPr>
    </w:lvl>
    <w:lvl w:ilvl="7">
      <w:start w:val="1"/>
      <w:numFmt w:val="decimal"/>
      <w:lvlText w:val="%1.%2.%3.%4.%5.%6.%7.%8"/>
      <w:lvlJc w:val="left"/>
      <w:pPr>
        <w:ind w:left="1800" w:hanging="1800"/>
      </w:pPr>
      <w:rPr>
        <w:rFonts w:ascii="Calibri" w:hAnsi="Calibri" w:cs="Calibri" w:hint="default"/>
      </w:rPr>
    </w:lvl>
    <w:lvl w:ilvl="8">
      <w:start w:val="1"/>
      <w:numFmt w:val="decimal"/>
      <w:lvlText w:val="%1.%2.%3.%4.%5.%6.%7.%8.%9"/>
      <w:lvlJc w:val="left"/>
      <w:pPr>
        <w:ind w:left="2160" w:hanging="2160"/>
      </w:pPr>
      <w:rPr>
        <w:rFonts w:ascii="Calibri" w:hAnsi="Calibri" w:cs="Calibri" w:hint="default"/>
      </w:rPr>
    </w:lvl>
  </w:abstractNum>
  <w:num w:numId="1" w16cid:durableId="327946363">
    <w:abstractNumId w:val="2"/>
  </w:num>
  <w:num w:numId="2" w16cid:durableId="1273243099">
    <w:abstractNumId w:val="1"/>
  </w:num>
  <w:num w:numId="3" w16cid:durableId="776826042">
    <w:abstractNumId w:val="7"/>
  </w:num>
  <w:num w:numId="4" w16cid:durableId="153380455">
    <w:abstractNumId w:val="8"/>
  </w:num>
  <w:num w:numId="5" w16cid:durableId="2001228970">
    <w:abstractNumId w:val="3"/>
  </w:num>
  <w:num w:numId="6" w16cid:durableId="252134428">
    <w:abstractNumId w:val="4"/>
  </w:num>
  <w:num w:numId="7" w16cid:durableId="1419523896">
    <w:abstractNumId w:val="5"/>
  </w:num>
  <w:num w:numId="8" w16cid:durableId="1413619318">
    <w:abstractNumId w:val="6"/>
  </w:num>
  <w:num w:numId="9" w16cid:durableId="218326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2122B"/>
    <w:rsid w:val="000564CF"/>
    <w:rsid w:val="00063160"/>
    <w:rsid w:val="00081D3C"/>
    <w:rsid w:val="00083CFD"/>
    <w:rsid w:val="00096BCF"/>
    <w:rsid w:val="000B69CE"/>
    <w:rsid w:val="000C17A3"/>
    <w:rsid w:val="00104F09"/>
    <w:rsid w:val="00120DDF"/>
    <w:rsid w:val="001339C4"/>
    <w:rsid w:val="00182F65"/>
    <w:rsid w:val="0018471E"/>
    <w:rsid w:val="0019333D"/>
    <w:rsid w:val="001A74DF"/>
    <w:rsid w:val="001C6EF7"/>
    <w:rsid w:val="00236A53"/>
    <w:rsid w:val="002449EA"/>
    <w:rsid w:val="00261D34"/>
    <w:rsid w:val="00266E89"/>
    <w:rsid w:val="00296C7E"/>
    <w:rsid w:val="002A1E1C"/>
    <w:rsid w:val="002F0D75"/>
    <w:rsid w:val="002F68C5"/>
    <w:rsid w:val="00331F70"/>
    <w:rsid w:val="003461EC"/>
    <w:rsid w:val="00360992"/>
    <w:rsid w:val="00366AAE"/>
    <w:rsid w:val="00375628"/>
    <w:rsid w:val="003A14D1"/>
    <w:rsid w:val="003B1FDF"/>
    <w:rsid w:val="00405026"/>
    <w:rsid w:val="0042418A"/>
    <w:rsid w:val="0044678C"/>
    <w:rsid w:val="004825FE"/>
    <w:rsid w:val="00496E09"/>
    <w:rsid w:val="004A4952"/>
    <w:rsid w:val="004C0530"/>
    <w:rsid w:val="004D02A1"/>
    <w:rsid w:val="004E1AF4"/>
    <w:rsid w:val="004E74B4"/>
    <w:rsid w:val="004F1D79"/>
    <w:rsid w:val="00514C53"/>
    <w:rsid w:val="005205AB"/>
    <w:rsid w:val="005569FF"/>
    <w:rsid w:val="00567D09"/>
    <w:rsid w:val="005E60C3"/>
    <w:rsid w:val="00611D62"/>
    <w:rsid w:val="00656D17"/>
    <w:rsid w:val="00660C5E"/>
    <w:rsid w:val="006A0B66"/>
    <w:rsid w:val="006B2953"/>
    <w:rsid w:val="006F5873"/>
    <w:rsid w:val="00706700"/>
    <w:rsid w:val="007642B6"/>
    <w:rsid w:val="00792D5C"/>
    <w:rsid w:val="007E7E64"/>
    <w:rsid w:val="00825EE1"/>
    <w:rsid w:val="00830CCD"/>
    <w:rsid w:val="00835247"/>
    <w:rsid w:val="008413DB"/>
    <w:rsid w:val="00850576"/>
    <w:rsid w:val="00872A5A"/>
    <w:rsid w:val="008B5832"/>
    <w:rsid w:val="008C077E"/>
    <w:rsid w:val="008C7C3A"/>
    <w:rsid w:val="008E60A4"/>
    <w:rsid w:val="009439A3"/>
    <w:rsid w:val="0095619C"/>
    <w:rsid w:val="00970DD9"/>
    <w:rsid w:val="00975585"/>
    <w:rsid w:val="00975743"/>
    <w:rsid w:val="009946F9"/>
    <w:rsid w:val="009E6C2A"/>
    <w:rsid w:val="00A106A3"/>
    <w:rsid w:val="00A20939"/>
    <w:rsid w:val="00A30CDF"/>
    <w:rsid w:val="00A3697F"/>
    <w:rsid w:val="00A40404"/>
    <w:rsid w:val="00A40F8C"/>
    <w:rsid w:val="00A45D27"/>
    <w:rsid w:val="00A74978"/>
    <w:rsid w:val="00A836B9"/>
    <w:rsid w:val="00A91892"/>
    <w:rsid w:val="00B31BB8"/>
    <w:rsid w:val="00B33F13"/>
    <w:rsid w:val="00B364BC"/>
    <w:rsid w:val="00B92C0A"/>
    <w:rsid w:val="00B96D93"/>
    <w:rsid w:val="00BA2ACD"/>
    <w:rsid w:val="00BA5512"/>
    <w:rsid w:val="00BF473E"/>
    <w:rsid w:val="00BF4F85"/>
    <w:rsid w:val="00C32A4B"/>
    <w:rsid w:val="00C4520F"/>
    <w:rsid w:val="00C4779F"/>
    <w:rsid w:val="00C5316E"/>
    <w:rsid w:val="00C77BA4"/>
    <w:rsid w:val="00C9176F"/>
    <w:rsid w:val="00CC4735"/>
    <w:rsid w:val="00CF039D"/>
    <w:rsid w:val="00D159A2"/>
    <w:rsid w:val="00D33BE6"/>
    <w:rsid w:val="00D62F84"/>
    <w:rsid w:val="00D8240A"/>
    <w:rsid w:val="00DB7EA9"/>
    <w:rsid w:val="00DC34DD"/>
    <w:rsid w:val="00DD1480"/>
    <w:rsid w:val="00E119F3"/>
    <w:rsid w:val="00E41E8D"/>
    <w:rsid w:val="00E47864"/>
    <w:rsid w:val="00EB3F21"/>
    <w:rsid w:val="00ED5C6C"/>
    <w:rsid w:val="00EE40D0"/>
    <w:rsid w:val="00F277B1"/>
    <w:rsid w:val="00F56FE1"/>
    <w:rsid w:val="00F6622F"/>
    <w:rsid w:val="00F7041F"/>
    <w:rsid w:val="00F939D8"/>
    <w:rsid w:val="00FB7E7F"/>
    <w:rsid w:val="00FD4384"/>
    <w:rsid w:val="00FE349C"/>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44678C"/>
    <w:pPr>
      <w:spacing w:before="100" w:beforeAutospacing="1" w:after="100" w:afterAutospacing="1"/>
    </w:pPr>
    <w:rPr>
      <w:rFonts w:ascii="Times New Roman" w:eastAsia="Times New Roman" w:hAnsi="Times New Roman" w:cs="Times New Roman"/>
      <w:sz w:val="24"/>
      <w:szCs w:val="24"/>
      <w:lang w:val="en-IN" w:bidi="th-TH"/>
    </w:rPr>
  </w:style>
  <w:style w:type="paragraph" w:customStyle="1" w:styleId="paragraph">
    <w:name w:val="paragraph"/>
    <w:basedOn w:val="Normal"/>
    <w:rsid w:val="008C7C3A"/>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56808">
      <w:bodyDiv w:val="1"/>
      <w:marLeft w:val="0"/>
      <w:marRight w:val="0"/>
      <w:marTop w:val="0"/>
      <w:marBottom w:val="0"/>
      <w:divBdr>
        <w:top w:val="none" w:sz="0" w:space="0" w:color="auto"/>
        <w:left w:val="none" w:sz="0" w:space="0" w:color="auto"/>
        <w:bottom w:val="none" w:sz="0" w:space="0" w:color="auto"/>
        <w:right w:val="none" w:sz="0" w:space="0" w:color="auto"/>
      </w:divBdr>
      <w:divsChild>
        <w:div w:id="107899725">
          <w:marLeft w:val="0"/>
          <w:marRight w:val="0"/>
          <w:marTop w:val="0"/>
          <w:marBottom w:val="0"/>
          <w:divBdr>
            <w:top w:val="none" w:sz="0" w:space="0" w:color="auto"/>
            <w:left w:val="none" w:sz="0" w:space="0" w:color="auto"/>
            <w:bottom w:val="none" w:sz="0" w:space="0" w:color="auto"/>
            <w:right w:val="none" w:sz="0" w:space="0" w:color="auto"/>
          </w:divBdr>
        </w:div>
      </w:divsChild>
    </w:div>
    <w:div w:id="211384532">
      <w:bodyDiv w:val="1"/>
      <w:marLeft w:val="0"/>
      <w:marRight w:val="0"/>
      <w:marTop w:val="0"/>
      <w:marBottom w:val="0"/>
      <w:divBdr>
        <w:top w:val="none" w:sz="0" w:space="0" w:color="auto"/>
        <w:left w:val="none" w:sz="0" w:space="0" w:color="auto"/>
        <w:bottom w:val="none" w:sz="0" w:space="0" w:color="auto"/>
        <w:right w:val="none" w:sz="0" w:space="0" w:color="auto"/>
      </w:divBdr>
    </w:div>
    <w:div w:id="236788866">
      <w:bodyDiv w:val="1"/>
      <w:marLeft w:val="0"/>
      <w:marRight w:val="0"/>
      <w:marTop w:val="0"/>
      <w:marBottom w:val="0"/>
      <w:divBdr>
        <w:top w:val="none" w:sz="0" w:space="0" w:color="auto"/>
        <w:left w:val="none" w:sz="0" w:space="0" w:color="auto"/>
        <w:bottom w:val="none" w:sz="0" w:space="0" w:color="auto"/>
        <w:right w:val="none" w:sz="0" w:space="0" w:color="auto"/>
      </w:divBdr>
      <w:divsChild>
        <w:div w:id="1717121211">
          <w:marLeft w:val="0"/>
          <w:marRight w:val="0"/>
          <w:marTop w:val="0"/>
          <w:marBottom w:val="0"/>
          <w:divBdr>
            <w:top w:val="none" w:sz="0" w:space="0" w:color="auto"/>
            <w:left w:val="none" w:sz="0" w:space="0" w:color="auto"/>
            <w:bottom w:val="none" w:sz="0" w:space="0" w:color="auto"/>
            <w:right w:val="none" w:sz="0" w:space="0" w:color="auto"/>
          </w:divBdr>
        </w:div>
      </w:divsChild>
    </w:div>
    <w:div w:id="271599521">
      <w:bodyDiv w:val="1"/>
      <w:marLeft w:val="0"/>
      <w:marRight w:val="0"/>
      <w:marTop w:val="0"/>
      <w:marBottom w:val="0"/>
      <w:divBdr>
        <w:top w:val="none" w:sz="0" w:space="0" w:color="auto"/>
        <w:left w:val="none" w:sz="0" w:space="0" w:color="auto"/>
        <w:bottom w:val="none" w:sz="0" w:space="0" w:color="auto"/>
        <w:right w:val="none" w:sz="0" w:space="0" w:color="auto"/>
      </w:divBdr>
    </w:div>
    <w:div w:id="291592889">
      <w:bodyDiv w:val="1"/>
      <w:marLeft w:val="0"/>
      <w:marRight w:val="0"/>
      <w:marTop w:val="0"/>
      <w:marBottom w:val="0"/>
      <w:divBdr>
        <w:top w:val="none" w:sz="0" w:space="0" w:color="auto"/>
        <w:left w:val="none" w:sz="0" w:space="0" w:color="auto"/>
        <w:bottom w:val="none" w:sz="0" w:space="0" w:color="auto"/>
        <w:right w:val="none" w:sz="0" w:space="0" w:color="auto"/>
      </w:divBdr>
    </w:div>
    <w:div w:id="399907783">
      <w:bodyDiv w:val="1"/>
      <w:marLeft w:val="0"/>
      <w:marRight w:val="0"/>
      <w:marTop w:val="0"/>
      <w:marBottom w:val="0"/>
      <w:divBdr>
        <w:top w:val="none" w:sz="0" w:space="0" w:color="auto"/>
        <w:left w:val="none" w:sz="0" w:space="0" w:color="auto"/>
        <w:bottom w:val="none" w:sz="0" w:space="0" w:color="auto"/>
        <w:right w:val="none" w:sz="0" w:space="0" w:color="auto"/>
      </w:divBdr>
      <w:divsChild>
        <w:div w:id="1829395159">
          <w:marLeft w:val="0"/>
          <w:marRight w:val="0"/>
          <w:marTop w:val="0"/>
          <w:marBottom w:val="0"/>
          <w:divBdr>
            <w:top w:val="none" w:sz="0" w:space="0" w:color="auto"/>
            <w:left w:val="none" w:sz="0" w:space="0" w:color="auto"/>
            <w:bottom w:val="none" w:sz="0" w:space="0" w:color="auto"/>
            <w:right w:val="none" w:sz="0" w:space="0" w:color="auto"/>
          </w:divBdr>
        </w:div>
      </w:divsChild>
    </w:div>
    <w:div w:id="483162886">
      <w:bodyDiv w:val="1"/>
      <w:marLeft w:val="0"/>
      <w:marRight w:val="0"/>
      <w:marTop w:val="0"/>
      <w:marBottom w:val="0"/>
      <w:divBdr>
        <w:top w:val="none" w:sz="0" w:space="0" w:color="auto"/>
        <w:left w:val="none" w:sz="0" w:space="0" w:color="auto"/>
        <w:bottom w:val="none" w:sz="0" w:space="0" w:color="auto"/>
        <w:right w:val="none" w:sz="0" w:space="0" w:color="auto"/>
      </w:divBdr>
    </w:div>
    <w:div w:id="523519694">
      <w:bodyDiv w:val="1"/>
      <w:marLeft w:val="0"/>
      <w:marRight w:val="0"/>
      <w:marTop w:val="0"/>
      <w:marBottom w:val="0"/>
      <w:divBdr>
        <w:top w:val="none" w:sz="0" w:space="0" w:color="auto"/>
        <w:left w:val="none" w:sz="0" w:space="0" w:color="auto"/>
        <w:bottom w:val="none" w:sz="0" w:space="0" w:color="auto"/>
        <w:right w:val="none" w:sz="0" w:space="0" w:color="auto"/>
      </w:divBdr>
      <w:divsChild>
        <w:div w:id="264581488">
          <w:marLeft w:val="0"/>
          <w:marRight w:val="0"/>
          <w:marTop w:val="0"/>
          <w:marBottom w:val="0"/>
          <w:divBdr>
            <w:top w:val="none" w:sz="0" w:space="0" w:color="auto"/>
            <w:left w:val="none" w:sz="0" w:space="0" w:color="auto"/>
            <w:bottom w:val="none" w:sz="0" w:space="0" w:color="auto"/>
            <w:right w:val="none" w:sz="0" w:space="0" w:color="auto"/>
          </w:divBdr>
        </w:div>
      </w:divsChild>
    </w:div>
    <w:div w:id="641694668">
      <w:bodyDiv w:val="1"/>
      <w:marLeft w:val="0"/>
      <w:marRight w:val="0"/>
      <w:marTop w:val="0"/>
      <w:marBottom w:val="0"/>
      <w:divBdr>
        <w:top w:val="none" w:sz="0" w:space="0" w:color="auto"/>
        <w:left w:val="none" w:sz="0" w:space="0" w:color="auto"/>
        <w:bottom w:val="none" w:sz="0" w:space="0" w:color="auto"/>
        <w:right w:val="none" w:sz="0" w:space="0" w:color="auto"/>
      </w:divBdr>
    </w:div>
    <w:div w:id="709306999">
      <w:bodyDiv w:val="1"/>
      <w:marLeft w:val="0"/>
      <w:marRight w:val="0"/>
      <w:marTop w:val="0"/>
      <w:marBottom w:val="0"/>
      <w:divBdr>
        <w:top w:val="none" w:sz="0" w:space="0" w:color="auto"/>
        <w:left w:val="none" w:sz="0" w:space="0" w:color="auto"/>
        <w:bottom w:val="none" w:sz="0" w:space="0" w:color="auto"/>
        <w:right w:val="none" w:sz="0" w:space="0" w:color="auto"/>
      </w:divBdr>
      <w:divsChild>
        <w:div w:id="990981958">
          <w:marLeft w:val="0"/>
          <w:marRight w:val="0"/>
          <w:marTop w:val="0"/>
          <w:marBottom w:val="0"/>
          <w:divBdr>
            <w:top w:val="none" w:sz="0" w:space="0" w:color="auto"/>
            <w:left w:val="none" w:sz="0" w:space="0" w:color="auto"/>
            <w:bottom w:val="none" w:sz="0" w:space="0" w:color="auto"/>
            <w:right w:val="none" w:sz="0" w:space="0" w:color="auto"/>
          </w:divBdr>
          <w:divsChild>
            <w:div w:id="1650556201">
              <w:marLeft w:val="0"/>
              <w:marRight w:val="0"/>
              <w:marTop w:val="0"/>
              <w:marBottom w:val="0"/>
              <w:divBdr>
                <w:top w:val="none" w:sz="0" w:space="0" w:color="auto"/>
                <w:left w:val="none" w:sz="0" w:space="0" w:color="auto"/>
                <w:bottom w:val="none" w:sz="0" w:space="0" w:color="auto"/>
                <w:right w:val="none" w:sz="0" w:space="0" w:color="auto"/>
              </w:divBdr>
              <w:divsChild>
                <w:div w:id="842821701">
                  <w:marLeft w:val="0"/>
                  <w:marRight w:val="0"/>
                  <w:marTop w:val="0"/>
                  <w:marBottom w:val="0"/>
                  <w:divBdr>
                    <w:top w:val="none" w:sz="0" w:space="0" w:color="auto"/>
                    <w:left w:val="none" w:sz="0" w:space="0" w:color="auto"/>
                    <w:bottom w:val="none" w:sz="0" w:space="0" w:color="auto"/>
                    <w:right w:val="none" w:sz="0" w:space="0" w:color="auto"/>
                  </w:divBdr>
                </w:div>
                <w:div w:id="823816591">
                  <w:marLeft w:val="0"/>
                  <w:marRight w:val="0"/>
                  <w:marTop w:val="0"/>
                  <w:marBottom w:val="0"/>
                  <w:divBdr>
                    <w:top w:val="none" w:sz="0" w:space="0" w:color="auto"/>
                    <w:left w:val="none" w:sz="0" w:space="0" w:color="auto"/>
                    <w:bottom w:val="none" w:sz="0" w:space="0" w:color="auto"/>
                    <w:right w:val="none" w:sz="0" w:space="0" w:color="auto"/>
                  </w:divBdr>
                </w:div>
                <w:div w:id="4158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664702">
      <w:bodyDiv w:val="1"/>
      <w:marLeft w:val="0"/>
      <w:marRight w:val="0"/>
      <w:marTop w:val="0"/>
      <w:marBottom w:val="0"/>
      <w:divBdr>
        <w:top w:val="none" w:sz="0" w:space="0" w:color="auto"/>
        <w:left w:val="none" w:sz="0" w:space="0" w:color="auto"/>
        <w:bottom w:val="none" w:sz="0" w:space="0" w:color="auto"/>
        <w:right w:val="none" w:sz="0" w:space="0" w:color="auto"/>
      </w:divBdr>
    </w:div>
    <w:div w:id="814957338">
      <w:bodyDiv w:val="1"/>
      <w:marLeft w:val="0"/>
      <w:marRight w:val="0"/>
      <w:marTop w:val="0"/>
      <w:marBottom w:val="0"/>
      <w:divBdr>
        <w:top w:val="none" w:sz="0" w:space="0" w:color="auto"/>
        <w:left w:val="none" w:sz="0" w:space="0" w:color="auto"/>
        <w:bottom w:val="none" w:sz="0" w:space="0" w:color="auto"/>
        <w:right w:val="none" w:sz="0" w:space="0" w:color="auto"/>
      </w:divBdr>
    </w:div>
    <w:div w:id="831070006">
      <w:bodyDiv w:val="1"/>
      <w:marLeft w:val="0"/>
      <w:marRight w:val="0"/>
      <w:marTop w:val="0"/>
      <w:marBottom w:val="0"/>
      <w:divBdr>
        <w:top w:val="none" w:sz="0" w:space="0" w:color="auto"/>
        <w:left w:val="none" w:sz="0" w:space="0" w:color="auto"/>
        <w:bottom w:val="none" w:sz="0" w:space="0" w:color="auto"/>
        <w:right w:val="none" w:sz="0" w:space="0" w:color="auto"/>
      </w:divBdr>
      <w:divsChild>
        <w:div w:id="1160270118">
          <w:marLeft w:val="0"/>
          <w:marRight w:val="0"/>
          <w:marTop w:val="0"/>
          <w:marBottom w:val="0"/>
          <w:divBdr>
            <w:top w:val="none" w:sz="0" w:space="0" w:color="auto"/>
            <w:left w:val="none" w:sz="0" w:space="0" w:color="auto"/>
            <w:bottom w:val="none" w:sz="0" w:space="0" w:color="auto"/>
            <w:right w:val="none" w:sz="0" w:space="0" w:color="auto"/>
          </w:divBdr>
        </w:div>
      </w:divsChild>
    </w:div>
    <w:div w:id="842817340">
      <w:bodyDiv w:val="1"/>
      <w:marLeft w:val="0"/>
      <w:marRight w:val="0"/>
      <w:marTop w:val="0"/>
      <w:marBottom w:val="0"/>
      <w:divBdr>
        <w:top w:val="none" w:sz="0" w:space="0" w:color="auto"/>
        <w:left w:val="none" w:sz="0" w:space="0" w:color="auto"/>
        <w:bottom w:val="none" w:sz="0" w:space="0" w:color="auto"/>
        <w:right w:val="none" w:sz="0" w:space="0" w:color="auto"/>
      </w:divBdr>
    </w:div>
    <w:div w:id="1074621108">
      <w:bodyDiv w:val="1"/>
      <w:marLeft w:val="0"/>
      <w:marRight w:val="0"/>
      <w:marTop w:val="0"/>
      <w:marBottom w:val="0"/>
      <w:divBdr>
        <w:top w:val="none" w:sz="0" w:space="0" w:color="auto"/>
        <w:left w:val="none" w:sz="0" w:space="0" w:color="auto"/>
        <w:bottom w:val="none" w:sz="0" w:space="0" w:color="auto"/>
        <w:right w:val="none" w:sz="0" w:space="0" w:color="auto"/>
      </w:divBdr>
      <w:divsChild>
        <w:div w:id="139885191">
          <w:marLeft w:val="0"/>
          <w:marRight w:val="0"/>
          <w:marTop w:val="0"/>
          <w:marBottom w:val="0"/>
          <w:divBdr>
            <w:top w:val="none" w:sz="0" w:space="0" w:color="auto"/>
            <w:left w:val="none" w:sz="0" w:space="0" w:color="auto"/>
            <w:bottom w:val="none" w:sz="0" w:space="0" w:color="auto"/>
            <w:right w:val="none" w:sz="0" w:space="0" w:color="auto"/>
          </w:divBdr>
        </w:div>
      </w:divsChild>
    </w:div>
    <w:div w:id="1187713705">
      <w:bodyDiv w:val="1"/>
      <w:marLeft w:val="0"/>
      <w:marRight w:val="0"/>
      <w:marTop w:val="0"/>
      <w:marBottom w:val="0"/>
      <w:divBdr>
        <w:top w:val="none" w:sz="0" w:space="0" w:color="auto"/>
        <w:left w:val="none" w:sz="0" w:space="0" w:color="auto"/>
        <w:bottom w:val="none" w:sz="0" w:space="0" w:color="auto"/>
        <w:right w:val="none" w:sz="0" w:space="0" w:color="auto"/>
      </w:divBdr>
    </w:div>
    <w:div w:id="1346320699">
      <w:bodyDiv w:val="1"/>
      <w:marLeft w:val="0"/>
      <w:marRight w:val="0"/>
      <w:marTop w:val="0"/>
      <w:marBottom w:val="0"/>
      <w:divBdr>
        <w:top w:val="none" w:sz="0" w:space="0" w:color="auto"/>
        <w:left w:val="none" w:sz="0" w:space="0" w:color="auto"/>
        <w:bottom w:val="none" w:sz="0" w:space="0" w:color="auto"/>
        <w:right w:val="none" w:sz="0" w:space="0" w:color="auto"/>
      </w:divBdr>
    </w:div>
    <w:div w:id="1394737434">
      <w:bodyDiv w:val="1"/>
      <w:marLeft w:val="0"/>
      <w:marRight w:val="0"/>
      <w:marTop w:val="0"/>
      <w:marBottom w:val="0"/>
      <w:divBdr>
        <w:top w:val="none" w:sz="0" w:space="0" w:color="auto"/>
        <w:left w:val="none" w:sz="0" w:space="0" w:color="auto"/>
        <w:bottom w:val="none" w:sz="0" w:space="0" w:color="auto"/>
        <w:right w:val="none" w:sz="0" w:space="0" w:color="auto"/>
      </w:divBdr>
    </w:div>
    <w:div w:id="1577744844">
      <w:bodyDiv w:val="1"/>
      <w:marLeft w:val="0"/>
      <w:marRight w:val="0"/>
      <w:marTop w:val="0"/>
      <w:marBottom w:val="0"/>
      <w:divBdr>
        <w:top w:val="none" w:sz="0" w:space="0" w:color="auto"/>
        <w:left w:val="none" w:sz="0" w:space="0" w:color="auto"/>
        <w:bottom w:val="none" w:sz="0" w:space="0" w:color="auto"/>
        <w:right w:val="none" w:sz="0" w:space="0" w:color="auto"/>
      </w:divBdr>
    </w:div>
    <w:div w:id="1634676852">
      <w:bodyDiv w:val="1"/>
      <w:marLeft w:val="0"/>
      <w:marRight w:val="0"/>
      <w:marTop w:val="0"/>
      <w:marBottom w:val="0"/>
      <w:divBdr>
        <w:top w:val="none" w:sz="0" w:space="0" w:color="auto"/>
        <w:left w:val="none" w:sz="0" w:space="0" w:color="auto"/>
        <w:bottom w:val="none" w:sz="0" w:space="0" w:color="auto"/>
        <w:right w:val="none" w:sz="0" w:space="0" w:color="auto"/>
      </w:divBdr>
    </w:div>
    <w:div w:id="1817454353">
      <w:bodyDiv w:val="1"/>
      <w:marLeft w:val="0"/>
      <w:marRight w:val="0"/>
      <w:marTop w:val="0"/>
      <w:marBottom w:val="0"/>
      <w:divBdr>
        <w:top w:val="none" w:sz="0" w:space="0" w:color="auto"/>
        <w:left w:val="none" w:sz="0" w:space="0" w:color="auto"/>
        <w:bottom w:val="none" w:sz="0" w:space="0" w:color="auto"/>
        <w:right w:val="none" w:sz="0" w:space="0" w:color="auto"/>
      </w:divBdr>
    </w:div>
    <w:div w:id="1856185484">
      <w:bodyDiv w:val="1"/>
      <w:marLeft w:val="0"/>
      <w:marRight w:val="0"/>
      <w:marTop w:val="0"/>
      <w:marBottom w:val="0"/>
      <w:divBdr>
        <w:top w:val="none" w:sz="0" w:space="0" w:color="auto"/>
        <w:left w:val="none" w:sz="0" w:space="0" w:color="auto"/>
        <w:bottom w:val="none" w:sz="0" w:space="0" w:color="auto"/>
        <w:right w:val="none" w:sz="0" w:space="0" w:color="auto"/>
      </w:divBdr>
      <w:divsChild>
        <w:div w:id="163783218">
          <w:marLeft w:val="0"/>
          <w:marRight w:val="0"/>
          <w:marTop w:val="0"/>
          <w:marBottom w:val="0"/>
          <w:divBdr>
            <w:top w:val="none" w:sz="0" w:space="0" w:color="auto"/>
            <w:left w:val="none" w:sz="0" w:space="0" w:color="auto"/>
            <w:bottom w:val="none" w:sz="0" w:space="0" w:color="auto"/>
            <w:right w:val="none" w:sz="0" w:space="0" w:color="auto"/>
          </w:divBdr>
        </w:div>
      </w:divsChild>
    </w:div>
    <w:div w:id="1858080746">
      <w:bodyDiv w:val="1"/>
      <w:marLeft w:val="0"/>
      <w:marRight w:val="0"/>
      <w:marTop w:val="0"/>
      <w:marBottom w:val="0"/>
      <w:divBdr>
        <w:top w:val="none" w:sz="0" w:space="0" w:color="auto"/>
        <w:left w:val="none" w:sz="0" w:space="0" w:color="auto"/>
        <w:bottom w:val="none" w:sz="0" w:space="0" w:color="auto"/>
        <w:right w:val="none" w:sz="0" w:space="0" w:color="auto"/>
      </w:divBdr>
    </w:div>
    <w:div w:id="1985811824">
      <w:bodyDiv w:val="1"/>
      <w:marLeft w:val="0"/>
      <w:marRight w:val="0"/>
      <w:marTop w:val="0"/>
      <w:marBottom w:val="0"/>
      <w:divBdr>
        <w:top w:val="none" w:sz="0" w:space="0" w:color="auto"/>
        <w:left w:val="none" w:sz="0" w:space="0" w:color="auto"/>
        <w:bottom w:val="none" w:sz="0" w:space="0" w:color="auto"/>
        <w:right w:val="none" w:sz="0" w:space="0" w:color="auto"/>
      </w:divBdr>
      <w:divsChild>
        <w:div w:id="5303402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Chandni Mehta</cp:lastModifiedBy>
  <cp:revision>103</cp:revision>
  <dcterms:created xsi:type="dcterms:W3CDTF">2024-07-08T05:47:00Z</dcterms:created>
  <dcterms:modified xsi:type="dcterms:W3CDTF">2024-07-08T11:43:00Z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